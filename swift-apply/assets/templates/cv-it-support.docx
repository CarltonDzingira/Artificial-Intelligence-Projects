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p>
      <w:pPr>
        <w:pStyle w:val="divonlyName"/>
        <w:pBdr>
          <w:top w:val="single" w:sz="8" w:space="0" w:color="34383C"/>
          <w:left w:val="none" w:sz="0" w:space="0" w:color="auto"/>
          <w:bottom w:val="none" w:sz="0" w:space="1" w:color="auto"/>
          <w:right w:val="none" w:sz="0" w:space="0" w:color="auto"/>
        </w:pBdr>
        <w:spacing w:before="260" w:after="320" w:line="80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34383C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color w:val="34383C"/>
          <w:sz w:val="48"/>
          <w:szCs w:val="48"/>
        </w:rPr>
        <w:t>Carlton</w:t>
      </w:r>
      <w:r>
        <w:rPr>
          <w:rFonts w:ascii="Times New Roman" w:eastAsia="Times New Roman" w:hAnsi="Times New Roman" w:cs="Times New Roman"/>
          <w:b/>
          <w:bCs/>
          <w:smallCaps/>
          <w:color w:val="34383C"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color w:val="34383C"/>
          <w:sz w:val="48"/>
          <w:szCs w:val="48"/>
        </w:rPr>
        <w:t>Dzingira</w:t>
      </w:r>
    </w:p>
    <w:p>
      <w:pPr>
        <w:pStyle w:val="divdocumentdivlowerborderupper"/>
        <w:pBdr>
          <w:top w:val="none" w:sz="0" w:space="0" w:color="auto"/>
          <w:left w:val="none" w:sz="0" w:space="0" w:color="auto"/>
          <w:bottom w:val="single" w:sz="8" w:space="0" w:color="34383C"/>
          <w:right w:val="none" w:sz="0" w:space="0" w:color="auto"/>
        </w:pBdr>
        <w:spacing w:before="0" w:after="10"/>
        <w:ind w:left="0" w:right="0"/>
        <w:rPr>
          <w:rFonts w:ascii="Times New Roman" w:eastAsia="Times New Roman" w:hAnsi="Times New Roman" w:cs="Times New Roman"/>
          <w:color w:val="34383C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24" w:space="0" w:color="34383C"/>
          <w:right w:val="none" w:sz="0" w:space="0" w:color="auto"/>
        </w:pBdr>
        <w:spacing w:before="0" w:after="0"/>
        <w:ind w:left="0" w:right="0"/>
        <w:rPr>
          <w:rFonts w:ascii="Times New Roman" w:eastAsia="Times New Roman" w:hAnsi="Times New Roman" w:cs="Times New Roman"/>
          <w:color w:val="34383C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0"/>
          <w:szCs w:val="0"/>
          <w:bdr w:val="none" w:sz="0" w:space="0" w:color="auto"/>
          <w:vertAlign w:val="baseline"/>
        </w:rPr>
        <w:t> 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80" w:lineRule="atLeast"/>
        <w:ind w:left="0" w:right="0"/>
        <w:jc w:val="center"/>
        <w:textAlignment w:val="auto"/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vanish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Warsaw,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00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noBreakHyphen/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002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Poland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+48577327906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documentbullet"/>
          <w:rFonts w:ascii="Times New Roman" w:eastAsia="Times New Roman" w:hAnsi="Times New Roman" w:cs="Times New Roman"/>
          <w:vertAlign w:val="baseline"/>
        </w:rPr>
        <w:t>♦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fredrickcarlton@gmail.com</w:t>
      </w:r>
      <w:r>
        <w:rPr>
          <w:rStyle w:val="divdocumentdivaddress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40" w:lineRule="exact"/>
        <w:ind w:left="0" w:right="0"/>
        <w:jc w:val="center"/>
        <w:rPr>
          <w:rFonts w:ascii="Times New Roman" w:eastAsia="Times New Roman" w:hAnsi="Times New Roman" w:cs="Times New Roman"/>
          <w:sz w:val="14"/>
          <w:szCs w:val="14"/>
          <w:bdr w:val="none" w:sz="0" w:space="0" w:color="auto"/>
          <w:vertAlign w:val="baseline"/>
        </w:rPr>
      </w:pP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3717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Professional Summary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IT Support and operations professional with 4 years of experience in fast-paced, process-driven environments. Skilled in troubleshooting, ticket documentation, escalation, and supporting users through chat/email/phone while maintaining strong accuracy and service quality. Comfortable working with strict workflows, KPIs, and deadlines. Strong written communication (English C1) and calm under pressure.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853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tbl>
      <w:tblPr>
        <w:tblStyle w:val="documentinfoparatabl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30"/>
        <w:gridCol w:w="300"/>
        <w:gridCol w:w="523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IT Support (Remote / On-site basics)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Windows Troubleshooting (basic–intermediate)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User Support &amp; Step-by-Step Guidance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Ticketing / Case Management &amp; Documentation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Issue Escalation &amp; Clear Handover Notes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VPN / LAN / Wi-Fi Troubleshooting (basic)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Microsoft 365 / Teams (user support)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Remote support &amp; troubleshooting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Hardware / Peripheral Setup (basic)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kliSec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200" w:right="0" w:hanging="210"/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Strong Written Communication (English C1)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rPr>
                <w:rStyle w:val="documentskliSecparagraph"/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</w:p>
        </w:tc>
      </w:tr>
    </w:tbl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292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Work History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b/>
          <w:bCs/>
        </w:rPr>
        <w:t>Operations Expert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04/2025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Current</w:t>
      </w:r>
      <w:r>
        <w:rPr>
          <w:rStyle w:val="spanpaddedline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 xml:space="preserve">Teleperformance </w:t>
      </w:r>
      <w:r>
        <w:rPr>
          <w:rStyle w:val="span"/>
          <w:rFonts w:ascii="Times New Roman" w:eastAsia="Times New Roman" w:hAnsi="Times New Roman" w:cs="Times New Roman"/>
        </w:rPr>
        <w:t xml:space="preserve">– </w:t>
      </w:r>
      <w:r>
        <w:rPr>
          <w:rStyle w:val="span"/>
          <w:rFonts w:ascii="Times New Roman" w:eastAsia="Times New Roman" w:hAnsi="Times New Roman" w:cs="Times New Roman"/>
        </w:rPr>
        <w:t>Warsaw</w:t>
      </w:r>
    </w:p>
    <w:p>
      <w:pPr>
        <w:pStyle w:val="divdocumentulli"/>
        <w:numPr>
          <w:ilvl w:val="0"/>
          <w:numId w:val="11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Handle 60–80 support cases daily via chat/email while maintaining accuracy, professionalism, and quality targets</w:t>
      </w:r>
    </w:p>
    <w:p>
      <w:pPr>
        <w:pStyle w:val="divdocumentulli"/>
        <w:numPr>
          <w:ilvl w:val="0"/>
          <w:numId w:val="11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Troubleshoot customer issues by verifying account details, reproducing steps, and confirming resolution outcomes</w:t>
      </w:r>
    </w:p>
    <w:p>
      <w:pPr>
        <w:pStyle w:val="divdocumentulli"/>
        <w:numPr>
          <w:ilvl w:val="0"/>
          <w:numId w:val="11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Document cases clearly with structured notes, supporting evidence, and escalation-ready summaries</w:t>
      </w:r>
    </w:p>
    <w:p>
      <w:pPr>
        <w:pStyle w:val="divdocumentulli"/>
        <w:numPr>
          <w:ilvl w:val="0"/>
          <w:numId w:val="11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Follow strict workflows and compliance guidelines to ensure consistent case handling</w:t>
      </w:r>
    </w:p>
    <w:p>
      <w:pPr>
        <w:pStyle w:val="divdocumentulli"/>
        <w:numPr>
          <w:ilvl w:val="0"/>
          <w:numId w:val="11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Identify recurring issues, report patterns, and escalate technical problems with detailed context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6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b/>
          <w:bCs/>
        </w:rPr>
        <w:t>Dispatcher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02/2022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12/2024</w:t>
      </w:r>
      <w:r>
        <w:rPr>
          <w:rStyle w:val="spanpaddedline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Empire National Poland</w:t>
      </w:r>
      <w:r>
        <w:rPr>
          <w:rStyle w:val="span"/>
          <w:rFonts w:ascii="Times New Roman" w:eastAsia="Times New Roman" w:hAnsi="Times New Roman" w:cs="Times New Roman"/>
        </w:rPr>
        <w:t xml:space="preserve"> – </w:t>
      </w:r>
      <w:r>
        <w:rPr>
          <w:rStyle w:val="span"/>
          <w:rFonts w:ascii="Times New Roman" w:eastAsia="Times New Roman" w:hAnsi="Times New Roman" w:cs="Times New Roman"/>
        </w:rPr>
        <w:t>Warsaw, Poland</w:t>
      </w:r>
    </w:p>
    <w:p>
      <w:pPr>
        <w:pStyle w:val="divdocumentulli"/>
        <w:numPr>
          <w:ilvl w:val="0"/>
          <w:numId w:val="12"/>
        </w:numPr>
        <w:spacing w:before="0"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Managed 90–100 daily interactions (calls/messages) while coordinating time-sensitive operations</w:t>
      </w:r>
    </w:p>
    <w:p>
      <w:pPr>
        <w:pStyle w:val="divdocumentulli"/>
        <w:numPr>
          <w:ilvl w:val="0"/>
          <w:numId w:val="12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Resolved urgent operational issues under pressure by collecting details, troubleshooting, and coordinating solutions</w:t>
      </w:r>
    </w:p>
    <w:p>
      <w:pPr>
        <w:pStyle w:val="divdocumentulli"/>
        <w:numPr>
          <w:ilvl w:val="0"/>
          <w:numId w:val="12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Maintained accurate documentation, delivery notes, manifests, and supporting compliance records</w:t>
      </w:r>
    </w:p>
    <w:p>
      <w:pPr>
        <w:pStyle w:val="divdocumentulli"/>
        <w:numPr>
          <w:ilvl w:val="0"/>
          <w:numId w:val="12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Communicated clearly with drivers, brokers, and clients to resolve disruptions and confirm outcomes</w:t>
      </w:r>
    </w:p>
    <w:p>
      <w:pPr>
        <w:pStyle w:val="divdocumentulli"/>
        <w:numPr>
          <w:ilvl w:val="0"/>
          <w:numId w:val="12"/>
        </w:numPr>
        <w:spacing w:after="0" w:line="400" w:lineRule="atLeast"/>
        <w:ind w:left="460" w:right="0" w:hanging="210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Stayed calm and organized while handling high-volume calls and changing priorities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536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  <w:b/>
          <w:bCs/>
        </w:rPr>
        <w:t>Bachelor of Science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Computer Engineering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Paragraph"/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Vistula University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Warsaw, Poland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613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Linkedin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linkedin.com/in/carlton-dzingira-694253231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673"/>
          <w:tab w:val="left" w:pos="10760"/>
        </w:tabs>
        <w:spacing w:before="260" w:line="40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Hobbies   </w:t>
      </w:r>
      <w:r>
        <w:rPr>
          <w:rFonts w:ascii="Times New Roman" w:eastAsia="Times New Roman" w:hAnsi="Times New Roman" w:cs="Times New Roman"/>
          <w:strike/>
          <w:color w:val="34383C"/>
          <w:sz w:val="30"/>
        </w:rPr>
        <w:tab/>
      </w:r>
    </w:p>
    <w:p>
      <w:pPr>
        <w:pStyle w:val="divdocumentulli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00" w:lineRule="atLeast"/>
        <w:ind w:left="4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>Fitness &amp; strength training (consistent gym routine)</w:t>
      </w:r>
    </w:p>
    <w:p>
      <w:pPr>
        <w:pStyle w:val="divdocumentulli"/>
        <w:numPr>
          <w:ilvl w:val="0"/>
          <w:numId w:val="13"/>
        </w:numPr>
        <w:spacing w:after="0" w:line="400" w:lineRule="atLeast"/>
        <w:ind w:left="4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>Music (Spotify, playlists, live events)</w:t>
      </w:r>
    </w:p>
    <w:p>
      <w:pPr>
        <w:pStyle w:val="divdocumentulli"/>
        <w:numPr>
          <w:ilvl w:val="0"/>
          <w:numId w:val="13"/>
        </w:numPr>
        <w:spacing w:after="0" w:line="400" w:lineRule="atLeast"/>
        <w:ind w:left="460" w:right="0" w:hanging="21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trong"/>
          <w:rFonts w:ascii="Times New Roman" w:eastAsia="Times New Roman" w:hAnsi="Times New Roman" w:cs="Times New Roman"/>
          <w:b/>
          <w:bCs/>
        </w:rPr>
        <w:t xml:space="preserve">Student Housing Assistance 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>— Helping international students secure accommodation through agency and landlord connections.</w:t>
      </w:r>
    </w:p>
    <w:p>
      <w:pPr>
        <w:spacing w:line="14" w:lineRule="exact"/>
      </w:pPr>
      <w:r>
        <w:rPr>
          <w:color w:val="FFFFFF"/>
          <w:sz w:val="2"/>
        </w:rPr>
        <w:t>#HRJ#eb86344a-79c0-45ee-b5ee-d7194b08990d#</w:t>
      </w:r>
    </w:p>
    <w:sectPr>
      <w:pgSz w:w="12240" w:h="15840"/>
      <w:pgMar w:top="500" w:right="740" w:bottom="500" w:left="7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34383C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34383C"/>
      </w:pBdr>
      <w:spacing w:line="0" w:lineRule="atLeast"/>
    </w:pPr>
    <w:rPr>
      <w:color w:val="34383C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34383C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spanpaddedline">
    <w:name w:val="span_paddedline"/>
    <w:basedOn w:val="span"/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paragraph" w:customStyle="1" w:styleId="divdocumentulli">
    <w:name w:val="div_document_ul_li"/>
    <w:basedOn w:val="Normal"/>
  </w:style>
  <w:style w:type="character" w:customStyle="1" w:styleId="spandegree">
    <w:name w:val="span_degree"/>
    <w:basedOn w:val="span"/>
    <w:rPr>
      <w:b/>
      <w:bCs/>
    </w:rPr>
  </w:style>
  <w:style w:type="character" w:customStyle="1" w:styleId="strong">
    <w:name w:val="strong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Carlton Dzingira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eb86344a-79c0-45ee-b5ee-d7194b08990d</vt:lpwstr>
  </property>
  <property fmtid="{D5CDD505-2E9C-101B-9397-08002B2CF9AE}" pid="3" name="x1ye=0">
    <vt:lpwstr>zF4AAB+LCAAAAAAABAAUmkWC4zAURA/khZmWZo4Zd2Zm9umn5wBtR9JX1XvpMCRJi4QgIhhB8DQPiygPYQhHwzgl0iiObLji+Q2lFNuIcOOojQ6BzYVj4h0mTszC56ZwaAYBzjE9tE0yOaV632SVSKYE5wkbRIl4gTOg973XBPf1rcCgLiFJh5E8ye0j8ky/y2tVTjESdiFI5DXXfC2ZWyspAzmoghFqNSQ7DfHOPsnLcr8NSVujHr4r0iiVtkp</vt:lpwstr>
  </property>
  <property fmtid="{D5CDD505-2E9C-101B-9397-08002B2CF9AE}" pid="4" name="x1ye=1">
    <vt:lpwstr>5XCLYRA3l6pW6DiYE/tx3CN5TAVGy4M1WF0QlyN3GR0WWtXoS0FXlLXng8GmM/x1oOYwipr+pS4VmcAiPxnAiq6FVbCBSuTJ6kL9hwkoeHU264McZqpflG62DKFwrRSvGKKdUddJd3Ylb+bvlo25X8JHHPdQegeX9mfnsAn+CCnGw88WDlGGqitDUM0j3OYNONX0G5uFMs7w1iVcTLLdHOlrBK2EVLS+7d/PuKMjaMBbhCBQg4pUy8e/VBPYToi</vt:lpwstr>
  </property>
  <property fmtid="{D5CDD505-2E9C-101B-9397-08002B2CF9AE}" pid="5" name="x1ye=10">
    <vt:lpwstr>Yxfr11SwJAufkhGNa/Ogt5krTVUMGdB3Rr9PA1D6PeSh9pTW4TfKMT5CGDBI1RG/h3aaRwoAFVR/Efk3jqExaFhBhQIOlSq50veIvk+nfEl9QoMgjNZgozUcFKxUtmudMTcVXikMikP1GMw8SPFdXM3zxy5dSFe6hVD8Qd7Nsdq9qoR2rX2PQDkyADMFQyymAd8FXquhTh2G5ZpLThfLr59PuRsN5RcSq+s9nlmbKUueHhh+76ufLSFF/Er+QSQ</vt:lpwstr>
  </property>
  <property fmtid="{D5CDD505-2E9C-101B-9397-08002B2CF9AE}" pid="6" name="x1ye=11">
    <vt:lpwstr>qXomMEpNHmSCu6z0lyUK/5rgpnaNYzX2fR5aJReQdSZYkAsBZb2Voo9KGeFitaEY01G/M1wBuUm5lQexQkUm02cjX88f4HIsfzEvQ7UvYlVHJlU5nBsSVOV3ku7TYbNWQlfeGirmtQdC5ed8DqbtlZvpsblkdggYu4m0W7OUIEM8zRe9nVeQRdLJ8kP680u//2Rw5GGJVp7vGnf57JK+6zKvou02BxYXC7CWAbWpPFpXrptlwMW0HNnYuijpK5x</vt:lpwstr>
  </property>
  <property fmtid="{D5CDD505-2E9C-101B-9397-08002B2CF9AE}" pid="7" name="x1ye=12">
    <vt:lpwstr>Da5taTDhHF/aUTvwJF9OgnKGc+xcp+l6HTiWx4pc0MDQKiufzRKIM6rXifWUKRlduBAS6WspEBF2xVhLzNHvsOfomPOe19vggvlOIVzDIfvxPZMlmM/J+PQH1B7KvczYxgivlDPdmA0vQXMVSv6eFn+Xb3eMIyxCHQ0MwByGP+IswrwM0UQGZwfos9x3qTlhFlEJp8hBpF3CAa6RLxM/RAsGkMhtESN7uPgFdRwFWul96cOWRoVc6yHi44FFlJQ</vt:lpwstr>
  </property>
  <property fmtid="{D5CDD505-2E9C-101B-9397-08002B2CF9AE}" pid="8" name="x1ye=13">
    <vt:lpwstr>84BI3TFHmhOxS0tphZgRATnzy4/ypT7w9GEdslJKFyPUHVgCZvyCEaG2HEesWalZkcb+M7zPOU5OhFc8y52/KsxGztaoobJhbaAzLCQL28ZFDVZWgN+arpuPFUapRg6waa+emgI6OEujvasdguKQY0ZUYmCZV3Hzg+BwDLbgYnyxVmKsbHpJQbtARfOZr8WxN8GTARULqozNySzx4v7X7SCxIh8nFLqyu/aJssWyNGshKt9nqw/cRrUu7/3SSLj</vt:lpwstr>
  </property>
  <property fmtid="{D5CDD505-2E9C-101B-9397-08002B2CF9AE}" pid="9" name="x1ye=14">
    <vt:lpwstr>eW06psDn6lHcjbZtXOdVM+w6Dg97IO945IQDzmtuwScPJCeBbVZYbYFlhfG5wHvguVvmDWI+QhN04mvs5/8J0E/R+gjqAGRaodyf0dOf4WnCm5Ab4t/jbHnVh9+Dl3dHbkm+qt2HZfykGs9Zfq0FwWxeVjySfyNbgJI199+mn+7pGBymYUH5vOO1JO+6y7xKQxJy2/PrSV0c7s7qlSQLucLk6H/1iFMInmeSaIXtu40Z2z/YuIaWVGuE3yaaotC</vt:lpwstr>
  </property>
  <property fmtid="{D5CDD505-2E9C-101B-9397-08002B2CF9AE}" pid="10" name="x1ye=15">
    <vt:lpwstr>83eGuf5PFftd81L+zgHU41NYpx0dB/zLOS+XteeCKig45bCXqMK48ODo1ukandoeQI8UNcxvIqGG4bYWrMpsRWVTfJAeXp99n2OmUt6Rp71eee8x7/b+vXna2qZWkkwuDWcjQQ1Fsbb0iO6VvLfVqzZcM4xwc6EjbAfZ+cVg7RewZvU8NkW4RB+BS5+gpCBm7s9X6LRV/1Xk02L/fGblEdAHIXZIeL7BIUfMp4iJWeVT1n95cg/bSTIMSaC9wd6</vt:lpwstr>
  </property>
  <property fmtid="{D5CDD505-2E9C-101B-9397-08002B2CF9AE}" pid="11" name="x1ye=16">
    <vt:lpwstr>OzEks5+jiH/tm2SRAXthIsVtfEmz7HFa8G5l6vCVGkBp6kwGVwRTYZaTL7J7AT+EgET0k7I9ry1deo5coqPT4DwBS7rKt+xOvP7+hodbTNzew6umqCj7/kgnvBk+7NxYuwUmVjU4fSrXaOTbCRpKdwXLWNx+nbRvSU9rTd9iRZpW2T/pp/Or8ddH+CnjQdHHV/9DrklIhKSg1iJRQo8e2aB2k+3EerlCIkWTjZhwMlyJOE/6jSOqY3l+8mt93QX</vt:lpwstr>
  </property>
  <property fmtid="{D5CDD505-2E9C-101B-9397-08002B2CF9AE}" pid="12" name="x1ye=17">
    <vt:lpwstr>nD3hNivcwgn+9rshWlJ8UfZgfOaKRSJQYqBArXhBl+MdFBlhwoQIgXYc4hHxtat+iStWYIpg5oXiOFgbQ8NObXVKfx1rJ3LwDsp8Gf9i/jghjDAuwIkyjbdaR/IGrn8JKvlCLKzAPrIK3Z3TR7h7fHt2VOwpdd7pAn8CxLojNtgsKjAHuX1zjh2DJFDTS/WRFoX44ZFMVn+4xJM8NmbscuCvapYvmerYPkoBVo2vdR/r79MYmCwxvjMHcmQhEjJ</vt:lpwstr>
  </property>
  <property fmtid="{D5CDD505-2E9C-101B-9397-08002B2CF9AE}" pid="13" name="x1ye=18">
    <vt:lpwstr>F6TBF/O0688Nah4asZz5gXxwbZLQch+2RezsPEy5g/0wWt2LvY+E0csX6E7Y+QMAXORaN20YbElQtOv5iAN1xLMrsFA8xW9BEVpDD8yUtdK0LDQUX4J8E5UNiJvhn937k4fJrxuHe4BpwhxgCiZ+Mbpr2I7JD/XfTawG07zBWXSpP6T4v3NkVvNLlgV/Y1WdqbEaejDMW+xYQ8RZXD0bxOcWi/Qq9l5EYISBH11j/ysDLocZ9KvD96P1otKA4XZ</vt:lpwstr>
  </property>
  <property fmtid="{D5CDD505-2E9C-101B-9397-08002B2CF9AE}" pid="14" name="x1ye=19">
    <vt:lpwstr>aDOueubRHAPSUlLZLWpDgkuXtaGU6lI0B9JVKrprYGSOWX+NJV8EvDYKGh9qZLI3mH7JOxj6QX9az3YKKDv6N/MxctR9f480BmEL3mdthF+o63/uhpbFEewNF0bbgjhwM5NWaTeKaifC64c2r9xDN+C0GzAfwbPhAS+rwJ4JjC1bS4riCFdMnp1qMxqVqAFi9khPLYwtv62UG2qK54w0vYQGKqin1uoekt7fKrCJpnUEfFakW/Ef+aAH72dETNQ</vt:lpwstr>
  </property>
  <property fmtid="{D5CDD505-2E9C-101B-9397-08002B2CF9AE}" pid="15" name="x1ye=2">
    <vt:lpwstr>s0ad/H0IAHn9UzrrYdIGa1XmCwJgiyZs69nrF0X8L7qpttwa0Mg/LKt70rvLGAmeHXlYBkmt67c3b8qo5KeOdNfgUqZUF1r7Yk18lvpa8Yu3ELDstuLL43gdXEcmI6Dss+z+KZU4hYQL6283RPx+oIgx2v4cpQjBp04ghEOvMKu4Cy2GwqJUxqVSw9GmcwwhQ/KFmvdWCrkat1EAZ6zmb6vEVOjiNUHp/453t9S5TJDU9OaJly6fHqle0GcyYjs</vt:lpwstr>
  </property>
  <property fmtid="{D5CDD505-2E9C-101B-9397-08002B2CF9AE}" pid="16" name="x1ye=20">
    <vt:lpwstr>G1fo2giQZSHG/qUZ1/ev/ZRl9B6SPzx3ZR16ByEtTTJ6im2YTu+MZ1wiUmvIiU4/AsNQuqxZJiMpXQ3xcaGCshl4rD+nFVO2r0hG1hArjKQpw+Tq++mPr1m+Tm2/g1oBkVW0xOnIHe4AiRyoPvAkK6unGAtJeYTPHSo0qQGdqh+gYzkuZLbPqaEPGb4kZdd++bl1v46zMHh9faV+Z3mCLjT6o6t9a7uz11PQW3ODIMjQhiCFGgtmNRREElM1Eva</vt:lpwstr>
  </property>
  <property fmtid="{D5CDD505-2E9C-101B-9397-08002B2CF9AE}" pid="17" name="x1ye=21">
    <vt:lpwstr>UBWWtIWtrt5NkX3/tEWh2e1Ir5c8uDkUStyOWl5+/UrfLQMfuYZpatur+BA81QatmduhecHD6++NzSV51OBE+nkvAbtsG5v+ymlWm7CsVNghwW20M4EP1rbTyNmYazFNaqaweFhGB8q9AowR2EWpItIUXM1QlM9XSl/nYF5XZwjRZMmOr2v2rajbbtEqy323Y375L/vw/72cF444Ikis+Xbo0BVZFwGGctdok7cpXFeqruo3HjQz2tDO6Ogsj/B</vt:lpwstr>
  </property>
  <property fmtid="{D5CDD505-2E9C-101B-9397-08002B2CF9AE}" pid="18" name="x1ye=22">
    <vt:lpwstr>Pli/qTS9oaWSZhG5tamHGoO4o/O3uKFXeQtGuzLCNxflKcq1Avce8eVSheAbaNPqZn2+3PJuabMVdFCqlYrIBmOGKJzcvECFeOVZpaowzh/oNQFOhxWhNmPsiGp9MsZM+qDez/yK/tCVygNBAnYbRX3zP5BDIitw1HZavbf/sn7uWgi3NE48Ld0L2V19NGXn9ee5GkTxhzgZep14iu0/7FpIMURKheFB+JJ2aD48AzbfcIRfYy3zVNK/ynzQnpj</vt:lpwstr>
  </property>
  <property fmtid="{D5CDD505-2E9C-101B-9397-08002B2CF9AE}" pid="19" name="x1ye=23">
    <vt:lpwstr>XHyUZGRV7G0Xs7WDY7eYZVNk8ITtaLVjN0xBd+fYmCPO5xpQbeRSM+UDExU0yB6cgMmgEs3Eqla9MDYjUC8/WP0UlpwDX3bjGT2sNKRC77REsAQhHPjM2qivzpV3Eppt7z6DciXLsYFkpsiDEN6UBL0eNg9V/3hIyhets/8YCXnI7KHsiSqQGQpBbUVFu0QBty1bcrZGhMOdbe6T5KaVym0SkKlXhsEyoIZNfRPgMAk52V++N3I/UsBzi1i+f16</vt:lpwstr>
  </property>
  <property fmtid="{D5CDD505-2E9C-101B-9397-08002B2CF9AE}" pid="20" name="x1ye=24">
    <vt:lpwstr>1KENgszgpeZRs507YzhQhAZ5unazWnEcuHZDnsgkVjYyagtv/8fLuVosBcZNgGpDRpMjeR9r4yBZ4enbxdVh8vK3boqIeybE/hK010BDC+T6b4gxDqoNETcQYVXfbfFOSXgt53TXeisHubDnstXedPpeEgmfCynCmeW9YYeLc0yIrpRbcG8TZgYPme0etRMz2f9FeiWby/uYI3qv3srq+OXDtPctgQMvzoo2k/3nAYcAspgbNX5iwu6+ronK/Ta</vt:lpwstr>
  </property>
  <property fmtid="{D5CDD505-2E9C-101B-9397-08002B2CF9AE}" pid="21" name="x1ye=25">
    <vt:lpwstr>UrRC5Dafg9hHLuv3E/rShVkv83uDjbH4F+kuooeOwQ4QVawl5xrXJ1nc1znDG5pxK105V7AGPpeW0pIEGuhHtotzzaGzcJt4Yj1tmAPxBumiHU81ds41lO6iL1JUJoEjT1ezI5sG/0fGRMUrVUI/MTajjc27xURT8QKsXzgv8m3fjyQKzYIJt7pUnGoOfHQKa/3Ji/YASzKr6U7NgaC4upELgQqryl4Pnn2VfFjcqoVQUybUI/LpZf82LITd1Ht</vt:lpwstr>
  </property>
  <property fmtid="{D5CDD505-2E9C-101B-9397-08002B2CF9AE}" pid="22" name="x1ye=26">
    <vt:lpwstr>UXISm5BNKm1ff5CVAVmIZUDJcz+iWQFMZua8y6Gu+xOxjFv7jFvCahgcLJFH9+GGM2Lfdkt3IPXx+p+JZGQIULnklL1rJ6pecKesiIVuJUrzfNJUitgne0PfqDug3cadPqgDuynDRcq9pi85vSReZ09Kv2AyI1nWw1p3yq4lUN/kFevta/2JTPD2+8XFTKpvBVeeqi7630P90Zu3C0+2Nd2sUl9iz0kF/YLt54qXQYb75ucQraZ+GTNy3u2Va69</vt:lpwstr>
  </property>
  <property fmtid="{D5CDD505-2E9C-101B-9397-08002B2CF9AE}" pid="23" name="x1ye=27">
    <vt:lpwstr>MeJqs4Pvp32b9VO8ufEO+AAtPMcnOU4u6M4YGCLoMOFsVRnvJcZv8Rkzei2sJU5x7WdhtvzMj5nmR9hOIYPSI49acOiTAQvG15kO/7dwAaJo83AbXaoPQBD9yNlzhp3UTZpjEVQ2+tX/s+OgYjiCoV1ZG1eThMkkF73UwJkhIcRvP71xl9l/FK1CMpljkzd7mYK5HFB7PAgvG02VLGYKYw/wBvkizohg2DpxseQkfRFk54BzGWRbRqU7W3Yi/JD</vt:lpwstr>
  </property>
  <property fmtid="{D5CDD505-2E9C-101B-9397-08002B2CF9AE}" pid="24" name="x1ye=28">
    <vt:lpwstr>7LC3BPh1kPW3d6gn42JIg+MbVbn4hLw81RR5RyXkWZpCWxyUdJ/QnPNEgMQ8q64b0ZbrfqA11L1r7wFA1KOUCLXlZ9fXQB+iIDdLmj8KOOmbgoa+WNajgRmhXIzzUnxjh0nl5i2rD3wK+B0xuI+bL4VYkmAK5FSGsNFz/Hebr/LFW2kxnFWzJ9zNJhmjBaaDB4jNrMLV+asGWTm4VNASyg7wSHRtS81n4dBm2DA4swgGEQ7AX1tti+KDOgokoOp</vt:lpwstr>
  </property>
  <property fmtid="{D5CDD505-2E9C-101B-9397-08002B2CF9AE}" pid="25" name="x1ye=29">
    <vt:lpwstr>Po2Dp+fx1mkCJ4p3qGlkOMiPQVuM0+EXDfvk85opdtCV/OSIPYixK3rJ7HiyjfxuMoEsN4elaAQd9839kEeAOMYRXanKC9WUnQ24Hv/HqI9XLHJr2vRVvoE+hUVyv+G0ZsLdlK1FwvgRRQZB79dcJhk01ATyG5cuLpyuzmWIII8xbwrdiKIHbpU9jbgPU9N9l3Aqv2sutjkpAIb+UDcVpx55b1KbWvm540+3B/Ak+8FtCyvuUH92A3/oM9MB9wx</vt:lpwstr>
  </property>
  <property fmtid="{D5CDD505-2E9C-101B-9397-08002B2CF9AE}" pid="26" name="x1ye=3">
    <vt:lpwstr>J1PBnEDaDKWaq56hnYOA4J38/ulKcrTw13OzvNpHN84vjaYqb6VTGxNg6e4yeLMgtWUakQ7skld+e5hJ7o96zk1fIDpa1laxS0Rcq2lMeXEwu35spuFtOIfcbeyYy9ShAvIkr17dktZstg8sC09y2fmcEAoRC7cK0vtIEwoMHHr82iJcdDg9mbNWRuHU1w0+PT9UmXe0/jOGbYVta4JrlgMnRJJ8coXeXWsCXAJEVQiBnKWwxalnFMnJR3PYdg7</vt:lpwstr>
  </property>
  <property fmtid="{D5CDD505-2E9C-101B-9397-08002B2CF9AE}" pid="27" name="x1ye=30">
    <vt:lpwstr>X26mw9pRgXmLTALFUDybaX352cKIdLdLDHgMLN6b28swBzMD+euGEfhBkPcQ2JUOruic38AQ9/ofC8EcngVnKZDr9CPxvDTJAZ1YgYiTGrJFfO+vNtJKVO7AafPGKlNob4ZAfLE1suTDcvZgUp1UItXRlhOcwertTrt69tCIHxv3bp01vSIO/v9W6zGnS7t3Rc2NuDeHCcCUpGHgSdGg5NaQCK7Cvx/hbpLwglkcHpdc0jTxoB9sdn2F3C3mrgt</vt:lpwstr>
  </property>
  <property fmtid="{D5CDD505-2E9C-101B-9397-08002B2CF9AE}" pid="28" name="x1ye=31">
    <vt:lpwstr>1MjTh0XZvAZ8IkLxGenZJfI+tNBETv7HurObuFIHYZiqGWO1qje1HFP06D9ZbimgAxT6szM0Hx6sudCgTGFAhA69Ezwqo85TWyrznETAXhX3Rid8LtKdeEvu7bIRAJsvYEcIhEj/INIJVk1sQ7b/kTIbckEjPiN3hSERngqs/lTtrR09uDtD4suGjeRH4KQOJ2OfET3yfL+gwZnTzEVQuONxvT81q9pzhC9Stoe4NRBBbaw9h8Yumd1JL88BWmr</vt:lpwstr>
  </property>
  <property fmtid="{D5CDD505-2E9C-101B-9397-08002B2CF9AE}" pid="29" name="x1ye=32">
    <vt:lpwstr>kPp1FZvFQ5fySFpR6h8BN03yGuAAdSn2KRePJfoN+830pxC0KSvg7NIYxMsHQEI9lU6eOlwvcCtuce6sRmWJZ/iqNqnyj/jjT1SWjmGQMV+L8AIV/ogSAaNqANfdfYC2AI5mY8LGEuVZRB8t5geJhiyonORIxaviWXu8+PMGGJzoJ/6ZP189nu4shw8fQGskehtXPTCKSko50z+5HbI/SqZtCZr9SMfb9+SfCPHJqUFhGmH5FHGvfPtA4sSuAgm</vt:lpwstr>
  </property>
  <property fmtid="{D5CDD505-2E9C-101B-9397-08002B2CF9AE}" pid="30" name="x1ye=33">
    <vt:lpwstr>lkYxddt6pcq88U0rbAQ+JtcQLK5XiS4t/TxQERiIcIWCONRC/7Al4ICJW10+5TiTWLxHG7SkoJIFrvJMUytEAieLA28JDr+bXq2JA80+hrEsd/p2b89e3QzAlZa5g8Y+FNqNIR+2Gk5ZmldhaZVzCz6lz7ESl62rvFjnjdoFJqTx/H8KePk7tXofFxsVNe3MstOeY8ds42eSb2QTdZc9qpwVK+B5ELDh+baUmf4zABqoBsaEh6Q5h+oX1AcXvt5</vt:lpwstr>
  </property>
  <property fmtid="{D5CDD505-2E9C-101B-9397-08002B2CF9AE}" pid="31" name="x1ye=34">
    <vt:lpwstr>cwoYSjF3H6KZfGhvR6P4avcmISfZjMEHgXNeTgtFy/3YteSZFMX4kDcCb9UlMzTP7YpGjYz73uGlf8DEiXyh6AWTFAcco0l5xw4sSfUGY1JktNVbg+0rfazTrRzweZ8vq4JT9xMG52XnYFDO9/3QZPEBoA8U28S7GcYAn/Riemy2y+PeRMALuZRpraemqqTriYfE6YTcTo5BI0FdY93JAMSpD0CnRfQ6ss3caMWgkYUjkTpzUFP1DUlTrj6vPHq</vt:lpwstr>
  </property>
  <property fmtid="{D5CDD505-2E9C-101B-9397-08002B2CF9AE}" pid="32" name="x1ye=35">
    <vt:lpwstr>1ii1dxLziXm8Aav7xjz54lcGpCYY+Ytbq2t9DiZJ48sO25mOLq1bSVhCqvEIo2xTSNdoW+bqhY9mbrr6bWZ1PZbArV8C+HzSOHegdIVLfO3lP9xi8k1MbrlT/GS3SPR21/moTxYUY6J2s5JDV5T/2Xo3Q1KW59vmaKlJ9Z/4LnsGDtpWdEFbAZQTcioc0GPYcxnRt7m2xMZpKIGw8+DzpAzpHEhX2GXFXODwkrW6urrUsC+w6w3DcpK/M5+RC4v</vt:lpwstr>
  </property>
  <property fmtid="{D5CDD505-2E9C-101B-9397-08002B2CF9AE}" pid="33" name="x1ye=36">
    <vt:lpwstr>PapuIW97BZiZF0skUAr+dtIOgg+DZE8TGskSMJqDNX/UHKNVVERVKoaOYV6OoRYCneBeEivkMROUsq9XOEvdEGmTqF/83Fzhi3AAePDB0xY8zuU7EJ1LG9xUXiFwyUyUe0tQmn8JHPWih6+vlZsNF2ugHmH4b5Gn0WfIBhSRwT6ta3SvR3omI2Luur9xVRg+6tASPibfCncJEeC72NA6fkaJiH0CwsIV4gegfyVphBstea0lvdnQZCgkP+HneXW</vt:lpwstr>
  </property>
  <property fmtid="{D5CDD505-2E9C-101B-9397-08002B2CF9AE}" pid="34" name="x1ye=37">
    <vt:lpwstr>PZEErsaKRw03BzjFfLZl4IDCilxBQ6tjvT6Cczn49PIyf3copDhO6n1Im7pjfO1yqf26JH4xI0YAtHop4q+80SCkqgP26eQMv/i4E3RIhQjPwK4OHfLMPvXocw3BEfJIfg5WdW/92E835aWu36BxDhx/21cKeM4NFNGu6yR9hP1mmj4lmOPx7kOQKO6rXymr7Fettn9tr2peWMbbDVVNw1Q/GycdFfzfH/JwPIAS9A37EL80Sgc2bfU2b/9QnaN</vt:lpwstr>
  </property>
  <property fmtid="{D5CDD505-2E9C-101B-9397-08002B2CF9AE}" pid="35" name="x1ye=38">
    <vt:lpwstr>sd8yvK9OXiLAr8U/8YoDFS1QeFDjCNoL2SF5IOkXoO0N46QBKJ8sVy5WqDQvbMdVpsWCZpS4SxvWdmg8+PDa6RYhsELGwpJAMP7aS1RVZbc+usN5CIhT09YyCvoh8MbdCcM3y+v/mzWTM0Euv/nAWihh9jEhwGOAs2h29yJLC1VZrLh/7F1/Ulf+pP/5B+7o+2y+yV5GDH6VoEptDP/rj/Xxv3lpj7YQ/Gw4N+rPLEh7sXdQb7yOEWlyW2YEHR9</vt:lpwstr>
  </property>
  <property fmtid="{D5CDD505-2E9C-101B-9397-08002B2CF9AE}" pid="36" name="x1ye=39">
    <vt:lpwstr>n0tZWNtIFg4Z1+6BU7NqUcQI8NlQpHvgweIeF6RSKZPdDrsDjAMIa9HHzE4YkuJNUuVQtadJNNWK0ju/HE0hh4gk5SpIRnXuteUDfDqEZM89HmOnxyg8nCPsCtiVtxXw7GM1qrRnR2Ge7ORICGQUSm2SNFCb2C1784BPak2kftA+J709Qd0urQZGRpVO475b15uqgeBnCAVtfxH/Jz9W0m36Jv1rz5MkFaI2rESEsQTtW+F58brQkXPP6BbXVVl</vt:lpwstr>
  </property>
  <property fmtid="{D5CDD505-2E9C-101B-9397-08002B2CF9AE}" pid="37" name="x1ye=4">
    <vt:lpwstr>TRUGuEgRLUCN3bCYnM1xhFhYbMNGQ1AB81fA1nxH7UaowGpC/laRuQG0p3K6LtbANm/hu2YIHrbLIre0BqyBTvVxTGBZMG1CEcMqKaSIdCziTbO4YwIj0SCDxRS/t4ep2DTFaEx+QWnK0F0f/pS0O3YZjzbAKlv+Da/C+7uIvCJM+Tx+hUCNuDHHeKEY2kPP93JMSgpZEZyYXxrhH9Y4lSnHTWjmywkItpJFdXLzYgKmNOMKklrxX0NE/TkPdRn</vt:lpwstr>
  </property>
  <property fmtid="{D5CDD505-2E9C-101B-9397-08002B2CF9AE}" pid="38" name="x1ye=40">
    <vt:lpwstr>rwlrlN1J4hNz0PwXXpnkMnzT6L/OaSQQBakcq/U/Gt1D2SaF9Q+ef9ZHt0Ix//5eTL88fd9z1BkfReYJQjkanS5b7L03TpiAN8+1xAFBSPz6/skNdCYUpafrJQZH5QzgstWrqS19TZPcxvAmzj6+qoocr10H17fQfZwsyvdd5e7Cy6Uk4W6gEnr6F1M3/zdNviLqOCm3B6hTGU9fk0vw9nGPvAnAXkDx1KKI7iMPyW3QRoCIZT0xUpPe5i94vTD</vt:lpwstr>
  </property>
  <property fmtid="{D5CDD505-2E9C-101B-9397-08002B2CF9AE}" pid="39" name="x1ye=41">
    <vt:lpwstr>v+VwbAO4JSdLUqAXA+ctR0u68G3lJ6o7iIqWbf03N525TTWDs+qy39uURPPoAIeLVNzayZX9p5EG+W6z3xuQrZ9xAI5hx8AnZqO3u1P8RdpVUO1LQ12GfV+ufV6DK6Qi8qSHQ8OgugkxGGI1or0BjTrxGNdMFRg40dRv9NFOrj0mS4NZc/IKJ+Cvn57YwiSMnQ68QIw9mdKjyWkXzAa/emPUUkJaEgiAOpZzeQD/+lklf1W+6ojNQ8pf1yK4rfn</vt:lpwstr>
  </property>
  <property fmtid="{D5CDD505-2E9C-101B-9397-08002B2CF9AE}" pid="40" name="x1ye=42">
    <vt:lpwstr>JoS5KX9XHGDYOg/sepTws4+Gwj2ciIYHjPgECw3svbx2a4KqPYtSqz91kDf5QVnn0yoGOLwClj4evVzhH88TH6YQLc0MuRbXn/9n2VqJzG3p86dxMEM/Gblm2XmNL5uZCKE/c+REvwQG7cVCrpr2ycC/Tl+0Y9e+sEJp8+5MMxgwNI1FGMDnbPPQNjFVwz7gotrRnKaF7IIBwjDc7sEYeMznHQJD3KzwLzCt93Huqzndl3JcVpCgRZnjWIQNpDM</vt:lpwstr>
  </property>
  <property fmtid="{D5CDD505-2E9C-101B-9397-08002B2CF9AE}" pid="41" name="x1ye=43">
    <vt:lpwstr>R8Jdf04vjCJOp6RB3O/zPd+4+2qBx+xI0kHegVuiy+AvPJvNEGDvCBQ/wXW5Uw3UgPqu4Rw3DcUHjDYhyQo6OsVyP29jzO5XwrJKikq9g9+ZM2AeL0PHSYa/zKxJKObAPuZnDGAXa7CQK5IFZAu00JGo8pTpYXtDpiRtaaejIv+x8Fvn77lmM9XmSWNiCmz6tGyU++pAlBU5mBqJVTj09SCBPIUqj9UlYd8NH9Aszv9wQRx44DtrrBVTyBWFfvq</vt:lpwstr>
  </property>
  <property fmtid="{D5CDD505-2E9C-101B-9397-08002B2CF9AE}" pid="42" name="x1ye=44">
    <vt:lpwstr>mW7hBjbcvfzRiKabr6i+zBL4sP/HQAZzPA2UJDBXnl3CVUwbltEJDkrBnv2AEHH3GptJ0XT/ekkybJj6Pr/MeKmyz63mx63cJeLf95J5jMMCk/HLE5kNBeICvZzqZWLjHXX+67mH8XvZwyhPW9h/2eRxNwIAkFzmzu6toyIsD6/HlQKO22fTL+XvSIVn6N8Qze0POKXfBfE3hQB32yv45n1q8UcqwmvKf+3MA1mXBFtRyKlyXPC+B94JcXBiwaX</vt:lpwstr>
  </property>
  <property fmtid="{D5CDD505-2E9C-101B-9397-08002B2CF9AE}" pid="43" name="x1ye=45">
    <vt:lpwstr>Ip6gkdiW3/baKBcQUw/7Htzy4UYX96GIkwvWHiGfx4vgUrZb/xJTBEJXJdtfud/2iNl/a+ReFVAow/d1sbqLwdiOO1YqgtwIImIKw4TzJWLcFI7Ck6YY2fwrIrreqjsmH1wyLKe/cv2lvOmVvecSeG+4FOM4YV4tvN5QArmH/o2fiyjoKUm1xfuxNQUpB85fZC/QnhNhWtInt3mMBbgDQgcu/zZVAFtf/OKOxaRPHbp97qJG7/ihe8hCEF3va+F</vt:lpwstr>
  </property>
  <property fmtid="{D5CDD505-2E9C-101B-9397-08002B2CF9AE}" pid="44" name="x1ye=46">
    <vt:lpwstr>MMG8fsPxRDPD+pGmqMEw/0ZvLgsFeSdzO0X11nMSiZSp5DyidiiBlE46D1HXC5bv7oltLbURCFtrlzQVkyqQtLf+CfqEIsduaCL8G/Rb08V/0ppIcnbCxYY9ZOu9HnxrGRyKwqdXMQjpohTqF2sWICrmfWxFEajqGMW3tJ8l80tKa0mhHqdLlpe6PaqjYAdYiVRWhiHxkGdWWv8J+srH/z4KVO/PeZhFGaXPOP0e+IIWEXmqYxrU2DrWXEzdGX7</vt:lpwstr>
  </property>
  <property fmtid="{D5CDD505-2E9C-101B-9397-08002B2CF9AE}" pid="45" name="x1ye=47">
    <vt:lpwstr>D3Ci5Nuq+tamNUfkaECu3KVHKovKFFDTUttVxQEztXXnD1kIAsqrSYcDUPpj5XgjF73i6NQ5BbPVYaYhfnjCYScOz46J17ae7HwZK6j7QO5nlkruD87PhoqNDj2jwHtB7F9AeaZvbaZBJdNoixctsfZHaAcLK1/b/+At3CrlOUmVltqLl95ZJsAxCSKU7MBZNGse+we9KZCuB2pqQrFdVJBdSXa00IuyK8CV6JEAeChheTWU3/OXNwIKRmtaQxF</vt:lpwstr>
  </property>
  <property fmtid="{D5CDD505-2E9C-101B-9397-08002B2CF9AE}" pid="46" name="x1ye=48">
    <vt:lpwstr>Fws9diwnZQZBtGzWBtVQoL86kcyQ9Lczpun0fidThRbOeZD55fDI4q+dUsBB+iBf1w+jwSLaC5cOXKph/MVhw3ltemSsV0x2Ke6pIe/L3NWo/5pL0tmGL8N/ZsTpJlyELjX9cRAjtHFCF1ckuSkgofDHwCb0ek2vt0nTN1w1iHzRaMQLe2vpH5UQdEK0GukaH4edpT68h9EIQA7B6gO9ws15D+dz/t1h4S9tW0dp1eOrJUIq8Z/Ibs9kgeqfESM</vt:lpwstr>
  </property>
  <property fmtid="{D5CDD505-2E9C-101B-9397-08002B2CF9AE}" pid="47" name="x1ye=49">
    <vt:lpwstr>2soqoPonIF86vJWbdJuCqmOI5u0vVKVO04ix/GLjDtLiettYJPhvhNbuWqSkTZiM/khm7xV1LKJAlw68BbDAcFi58yqwTEkhAfeINfE13yu5kle1P6AcHMpb8gFBRvoKMx6rE4QKJTqJdyev2qRVIsK3i19HPXuxC1lOKGCGc5MI2YTplguN5rx6ih5QRkTEYMp7UJVmqE9bfr1ja0a8IMK2rdisz+v2wKR2a3j3WJiJ7zFGYs+N4VSJpH2D8cH</vt:lpwstr>
  </property>
  <property fmtid="{D5CDD505-2E9C-101B-9397-08002B2CF9AE}" pid="48" name="x1ye=5">
    <vt:lpwstr>2whA2H1VRgu/t5aIC7SmhHNe4ZdwDSfqFyFhffW0EOnXCocQgydg0qF9uHIM4KpW7M5Ugl+tY3VMC/EEjWXDUHc8ikhceP4apu/ItAb+kiFtzpjERzvPBIbV4UHnwAKPRfiMht1XGcsq+iflhulC5wqw7z9zIANsyuzIbZmo4DRuYGa/CoFrVAohY3edAzEfyQIIjrubfcl6eBsagqbf3OxzBRdy83wavnEE4PFdwSR8ujdgrZomyn3rT0JtgiC</vt:lpwstr>
  </property>
  <property fmtid="{D5CDD505-2E9C-101B-9397-08002B2CF9AE}" pid="49" name="x1ye=50">
    <vt:lpwstr>9z1gCPBAl/1G/LZsUpfQiZsSuH/p5NGt6LcfU9fxlzJhsaKD/iaTDfosqGH3qvLiWXe8SbPKkRgmiqlkPPlliOr492EeLW+GKJkv0VF9trv5eGkRv3TSlr6s4ybW+esNmjoPoq4ki2oCd9N/2I0JTP6h3EYJT1dmKNXzh3znn274NmMAaCbMzlw6VjWVYYJJgCqyen4JJ73SIWR5yi68yKL3jmu7As6qoefyBqiciUS0Ys4pgGsWlNAQFmFNxz1</vt:lpwstr>
  </property>
  <property fmtid="{D5CDD505-2E9C-101B-9397-08002B2CF9AE}" pid="50" name="x1ye=51">
    <vt:lpwstr>pRCeS50V+6Roqd+SBQGZPE5M+wlcmRA5oJwM7wq85UUmIUW7GBtVSeOWWiaDmLDDnDMwG35PemL8SZ54B+973gCAbXO/9WWlxXVmfuZaQGUdrrKdfpc077K7aGvyXc/R21uKQPHFDherhlw4hH5UI+Q787M58ejwhe76cg3qEmjrB90H8ZYmyfhJzEZAUHgGSYy9Mrr15AePpOO6128PsGt887Bg2IL/RJn/GmBAmaMo/+whr1NegLbO5IZuB/9</vt:lpwstr>
  </property>
  <property fmtid="{D5CDD505-2E9C-101B-9397-08002B2CF9AE}" pid="51" name="x1ye=52">
    <vt:lpwstr>/5nRrbJwgNWI4llKFP7829pydOtW1JABigjjOLR+KZC7mEVSoB2iOQua/MzrVrAsWuPKv9BYyKng4FFsa6GH8OsvKv58nZ1gMZ0RILTKKw5Yaxg10obRctEyQapeo+UGUr7IZWzYMGSttJ/oNjxiU3OYCwWJdm3u/p7xXnPnLqKsUoMybzBXd1bJJCNM6eK2L2xPJzod7870OVofVLAn6pOuDv9gDmnoJ0U2vTVw6XSjfEzq4r+2V0d8dz9OGN4</vt:lpwstr>
  </property>
  <property fmtid="{D5CDD505-2E9C-101B-9397-08002B2CF9AE}" pid="52" name="x1ye=53">
    <vt:lpwstr>rbon0FY+br+K3+yYCqU9sGmIyTAXt45SQuDj4J/pa3Pc+YX2v6zJ/jQp05LCysmrH8mVyf4z+DcylhH/UoV81FhGTBeuGHYl5W2W/cfSGeqToKVfr3/XsG7qKGPLnSwuLk+CGM61Z4yd+1a4jhi93ZfdvDi1FZ5oJ3+Jk/HBpfJkz0iQYaXt6grqk0n5Do5W3Z+/qjOXMo5s/6HNqhqccQI63Y5oZt46qkNv0nBwS3KQbDBmWqkOweJiPU6exg4</vt:lpwstr>
  </property>
  <property fmtid="{D5CDD505-2E9C-101B-9397-08002B2CF9AE}" pid="53" name="x1ye=54">
    <vt:lpwstr>6urfxlSDhpOaoxdEtvb4qyq1BvvTBqg/0H4jioD+Veubz2xwxIMlJ4AeQJTXMm/TfM6y8TlM+Psjissic8D71WfaVTkuPxvabu6nWB/x4LUK86BjUzxUR4Mr19Is3wfC22GH5CBUx6azaQcTyITUg+Z1MKGKWObLsVazRBeRCFSqja0ihVc3mFASpwN6UsdVJSBKJNJy2HsdvS1JkWT4u/yECg2qHZe2Wc8rDO9tpikz+VfSFsF2lu6Z60od8SJ</vt:lpwstr>
  </property>
  <property fmtid="{D5CDD505-2E9C-101B-9397-08002B2CF9AE}" pid="54" name="x1ye=55">
    <vt:lpwstr>seZK/gKdyt0GXGmPhQeGgjAtLc2V6bKNbc7G8j7kh2DAFka+NOt47IntwH944hyIkdy9Af+GaP3VxAd642xooF3DW4eGazOkn7b61QNPVskoBbSNdCOUEX61rDOiG9KUZwZ8ne4cd96Xhk1Kg2Sgp/xKg5kGM7xJBl5LaNCXpbrRzuKWMGI1//v8jopfCSipcmj5ac1/xVCIt38R9iXlP4ikSejdHjymFf2Ykt4wVpwt007eP2bEPi60wkzlHym</vt:lpwstr>
  </property>
  <property fmtid="{D5CDD505-2E9C-101B-9397-08002B2CF9AE}" pid="55" name="x1ye=56">
    <vt:lpwstr>WvTxq2qsVXGpCmzHNHk8cHUq+hYB4ABJZ7e/Fs7XAFw1y+srvGMB2kJ1bP9ekRRmE/WvZo+Jzw4R/NxDqn7tGe6kKRmBIweWxiEqZzxEzjWLn6KAQj7OtjlcUsITQoQfMMjN7/YMwE8EmIF1Xd8vouYAsZhBpcw5zgXT8HccFmVblSJVdc7+xUiIjsS1+SOfM6y0SpDKdEBf8ZZ8QAK+2t/ow5VL0WJUb5bEtmPNu3u+j39Dnexi2aWPLJaPXKp</vt:lpwstr>
  </property>
  <property fmtid="{D5CDD505-2E9C-101B-9397-08002B2CF9AE}" pid="56" name="x1ye=57">
    <vt:lpwstr>Rc0pvTB4W/5fT6J96s7SAKX9qe8bn52ATLfpHXjDCeyy0Kw6p+QkDDnZ1bz1PGFOPIUOlLyeYn6WDZEzy7K5eum5C3nMW1yJ8Xnuihaz25K8YkjHyHzpIXy82Ypwvo9HE10np38q/DoY2VU3C1nvuTXM/VNg/Oi6QQvdXHnsvY2SYJD6GI6f66WOUgmrm93ZHcZvdDoiK4WxRg6kNDu8nVcPKB5x80wjgifen8s9G4WUBkTNqOTNXGnD4UPJ8LO</vt:lpwstr>
  </property>
  <property fmtid="{D5CDD505-2E9C-101B-9397-08002B2CF9AE}" pid="57" name="x1ye=58">
    <vt:lpwstr>B8IFHT/UxY/6Z7Dg5yewFr/zNclfoulfn8KdU1BAPma0jCZslMRgkx68aXmdqu256kugJnXoHMxR77Fj4N2YePnu9HXot9dNCsnxQLKG6RYwKYs4ZPVLxDIW81PNnKlxrcyM9EllkJL/M2or8OovVB9y7x3X4dQEt+yr4BR5L0blpjV7NgcbPvx/x1rLVGmVi+yzKcvA7lo4kRbaCLLvLjfjDZ5SxzqKO0/FLQy642w3ofEPX9sHX7NQpv3vJvN</vt:lpwstr>
  </property>
  <property fmtid="{D5CDD505-2E9C-101B-9397-08002B2CF9AE}" pid="58" name="x1ye=59">
    <vt:lpwstr>p5hiv8WBJJiayUSCI5HsHCp/ocd/m9GiMXNcx6/EZJwwXztyuWHXrwr5Bu8s+cIgbP0HoZMNUQzmHspUO2gyBoA3fQmM8aERPWsaeVvmzJdRZFnjozWpBjBTPWmOcofclo322WWgPmsfpMWUZjJoLmJN1M63sb54DOZJmUmHScoAPYIA4Pw8DBZVOUn0u41GY86+8lLmY6J6W3OSsvCrlOdagib6B0BqfYUMOezk5pnLvsJKhTJ/JZq7sphFFc0</vt:lpwstr>
  </property>
  <property fmtid="{D5CDD505-2E9C-101B-9397-08002B2CF9AE}" pid="59" name="x1ye=6">
    <vt:lpwstr>8mLVMMPapWF5k3mOO+Hbdg1n6eb/hQgxRkJjsMFXk/CnTU6u86sPvAN7XFkAgaQNeX53vVUHfHJzGjDAxo9+NwmL/Ft77k839OqUGjiWRx6TcQx8Qsm8lGtpatEuWRbdrKG9a9yJwOlqhJu6Tx491FY1l2yHVdYg2n2yc7ag5xLh03Qb37AjfYKpQwoSrhFWH59AhI7rfmOcisrz8FPbqIrB9k44BYfJWwA1ag2ZxMy3kuUzG/3I0/FL3JReGP1</vt:lpwstr>
  </property>
  <property fmtid="{D5CDD505-2E9C-101B-9397-08002B2CF9AE}" pid="60" name="x1ye=60">
    <vt:lpwstr>P4ph0yA/SwMWiPeBKb51xh/J0o9/Xu4NtKTbuPBIrOIW0G3dv92jcWRxz2pj+/caLR4pFeWeZ2Adl61pDL24cLCS80R4ap/suzZotkz5tcNQKH8M9RB+MAnIy43LyuqkK+Lu3xX7KV+wAlfpMvWfNUrcH3jkRPm0X/aNj6ALUgmEWwb+cECW0DvMFbDv819FfAO826+/Rp9zHXf6g+E0oLffOPukLjV0hHkksZFEFF3gu9z0idh45OUCSr9tXV3</vt:lpwstr>
  </property>
  <property fmtid="{D5CDD505-2E9C-101B-9397-08002B2CF9AE}" pid="61" name="x1ye=61">
    <vt:lpwstr>yYI3GjdOwKS1WwN4h8PKlw6uojz8LuFvD0m61b2kS0VTo1HZzEz8RIIQFXvgpogyfPBUv2il+OYxkNvY5OA1lNj2PMNHxIY7xjgvijzuNQfr//1m1+Zsh6mV/RVSIYyk+DemBlqMMa+/zKu+g7/SbTLeHKgC9OToMPqB00Kq+L6z2f+efhE0R3565riUApCKzflJTMWaqiP0xaO8cD+i7/QstRjH8oJJZswXwYHKqwliNet9Io4GD/6jTJe27i3</vt:lpwstr>
  </property>
  <property fmtid="{D5CDD505-2E9C-101B-9397-08002B2CF9AE}" pid="62" name="x1ye=62">
    <vt:lpwstr>A/LRSS6xoRhOfMmpm0acXXIguGKK9En0pAr39DgmEliisDELcOZ6K/lBC+i5i/9yoTq4Z5sGBZjzSQL8f+/2z5+Ls26AgpsJoSNm28VgX4cIyllBOnpEfe+53OHEy775wYG+6E8Vlm+pIAGmgk9vhsToDDBfC3Xz0vR6y/clpwvaFlc1FR6HhE7U5LDQ+nTqOaJSxZNeFalEfpNjVqtfDywbUPjMDeNnjNY2l+TVZKUwU66eYQw4cWL6vkYoqtt</vt:lpwstr>
  </property>
  <property fmtid="{D5CDD505-2E9C-101B-9397-08002B2CF9AE}" pid="63" name="x1ye=63">
    <vt:lpwstr>rzt6z/YTn+Yoj7VZ+C9BchJCia+wD0riRPfnzYIEwTxULtm/AeAclYznkaZv00L8TiV6vV6SNDBc6QpzeIKGqfDrjRehrCmfXlg6NJeY9KKN/Xk3Be4Ofb+A8QPhx2a7OcN0Y4gIxWRFA4wnCdAdICTPH8DDeEoMmXgEZeksqCaF06thaEIhR5xNo4BJ6itxYw+0EpxJnbj2McBUiLrFeA6EsVbGL07CzFHO6Hfdu0w8AJsppdopngRhj4b1PsH</vt:lpwstr>
  </property>
  <property fmtid="{D5CDD505-2E9C-101B-9397-08002B2CF9AE}" pid="64" name="x1ye=64">
    <vt:lpwstr>YqKmFTgGlqLxHCzSOhrmG21h/frI8odloM3CU+4A+D4vf8uqnT981mTuug9mBY4CfuUU7YXe+4tjaF0gCsS5pg5/pMReTbVl1v1CR490jJTUnlC0UEO+WYBAmzhP6B+fueVGS5k6qrAwYq1b6xLusxWCzO07I8sJ9SDabjauvzOfzN7irYuTEQLGBZseTR4NNQyt9rr02yjf4RY0zhNUymD2iqKhMrzUVhwOCgLg5LEbhSIUcKgInFjLcn4cCqs</vt:lpwstr>
  </property>
  <property fmtid="{D5CDD505-2E9C-101B-9397-08002B2CF9AE}" pid="65" name="x1ye=65">
    <vt:lpwstr>APCc7iON/WM9TQY9W4vGHgqWWonq537HumQJDQLvSqpWpiO/Z6rSm78LgtSX3xcmThXW+/MW2WsFhBtf2dqIsvvi7zIFSGOXicMeQ0h8h0DacUcj1J0DKLKnIfffSuAwU9QRSqWfiBTa9uqyZ7gB2DMtEfNATSJ8EitYhjhdNaL1G94HKpMCGmSV+wpES3KhgjAeozd2/ysrB38GHSJrJi0cerIsRloIff1c0+F15cf4Uqh8fpDuXO3uF0WF8yk</vt:lpwstr>
  </property>
  <property fmtid="{D5CDD505-2E9C-101B-9397-08002B2CF9AE}" pid="66" name="x1ye=66">
    <vt:lpwstr>EvxSV8Z00cBmfdk6oKq5tm7cQGfEMVD2pfkJEIf+rQkcKWMHYNJzPM45iKXfpDQYVojPwMT/sQblR32wWxovbIcBSWGYcbfktdA7MOnw7KtgIG1/t4+KeP66p7kC+hhZAuEa8CFJovTLEQpWaJNFYuKt2/Ds5aW1olCKMPNAFuwQ2Qwd0hw53B7el/zk0hoamu+vZe9CJVvUcH+FgL3udGUqgLARUOoI+Rg9YBaxeVrkUSXGG2b9STVhkbihfyI</vt:lpwstr>
  </property>
  <property fmtid="{D5CDD505-2E9C-101B-9397-08002B2CF9AE}" pid="67" name="x1ye=67">
    <vt:lpwstr>TTGbPlMvnwfwTo0B+bezMGKcCsOiishpqV3oyHx71AZJSvDVkx/+zaF2gX1sb6E+Sb3XYXd7nKU4n29EwC3vkbjw43+ugiPP5S6fxCRsNmBVWDBP21EeBnrbGEjkfhUo4UkYfCLcZU2xhNqhvdw8XMDSuqYRZzP/JQoXrArj4tBub8qpvy4AUfcoegG/awFfR8cPLQsBEWZjOy2beq8yMdsjk/BuX5dpzzWHzdvbNkvvIrai86Pq+fIqIaKZt2a</vt:lpwstr>
  </property>
  <property fmtid="{D5CDD505-2E9C-101B-9397-08002B2CF9AE}" pid="68" name="x1ye=68">
    <vt:lpwstr>KbsG1VWfWuI1TwUlWTJnJYCoQNlh3WA/jqHHecTxpZ4qPoYXSSKls/dYQBWVY3WiZNV8gDpYH5qLgF0RGu8wvtGFM0YnEIQuKD8VgReqAqMKZy/Ueei0Eu8TeJ4lBal0AT7cYBGdQpSvcq53/JgdW5UR2uXgt4OUhq3JTiy4yPoKWt2pAF3SUDTFIxE6xt7fBCqbqxc4r5KBdMaNPPYZcNC9V2IGOQb+zfxpN0sHrVvIGHRofFf/Gr/1M37Q2Aj</vt:lpwstr>
  </property>
  <property fmtid="{D5CDD505-2E9C-101B-9397-08002B2CF9AE}" pid="69" name="x1ye=69">
    <vt:lpwstr>ar6x+M0P+ZlRdm73U7trWsQ0z52WUabnXVk87gtVlECb0bMXUjkGTyGMVRopCZWAOf+O7C2tK2MnuVuFfhx0Ab+mmEGRuin3KOxCSLY/4AqAc/HL23le0onTG7vmNFRd/SvHlahOzze/ZyDN4Xl2Wqs6Xh5fuJytropsflQ9eIdAGhNUdnA3BeP5o4MaA2JBDxCJeEuT4wPIFFpKZDP5IpFLeri/NQmVR7Ijkm3gYEMpYvFw/eU2SFTbfBnQBxH</vt:lpwstr>
  </property>
  <property fmtid="{D5CDD505-2E9C-101B-9397-08002B2CF9AE}" pid="70" name="x1ye=7">
    <vt:lpwstr>Dsjz1RaT3TvncOrKWx2CfKIPYj+wrtcS+oMxucnljNMAaUXrFwa0KfnWM4DT/jo5LkwTNIrjdhpzMSXO2qTHNtwx5qAriuAkrRZ7/gx2djHBX+TXmp8UBu5azC0ZNusWGapE0DfQB7s6axTSyBLxDEbK8ysyYuFBO1y9j4O/cPz8tXvFavaFt4ZPe9HyE65Tiq79XWRcflbVv5Xeiqv5X373tTU5VO9J0GhZYW2HGdB1l+StrL0dy6PDwYjrTnE</vt:lpwstr>
  </property>
  <property fmtid="{D5CDD505-2E9C-101B-9397-08002B2CF9AE}" pid="71" name="x1ye=70">
    <vt:lpwstr>zLvHPLzT6gjxn8yBFiLIPtT/VyJviC0TsTkAT50eqAUKc56O0vvvqwV7OHzsZqv94Hk9C1/JLRAHMOCYQp0hJG8lEfAtshUMN//KYyE0qIxq3BwciP2lq8TKBfJtP0jS4iJiLZZlOtrwK3nk5FI1aNB6mnqA4QpBupeHMagGDqRGQNQ/jbTl0ovHGaBPB67u7JSJ4rqVFZhtTEDtPYh488OKdWEBCeI0WO7WADdmVUe6yZWdnXQweDq5ouYQCui</vt:lpwstr>
  </property>
  <property fmtid="{D5CDD505-2E9C-101B-9397-08002B2CF9AE}" pid="72" name="x1ye=71">
    <vt:lpwstr>s0QHcas9GUTuka1ID7w5UWGEq/nu5LgmQpebE18ukFVF1toJL4gWgTzC9lfIFA5+AZqS1+TcdLsdUuiSILBoUVlPHBIeMetG5p+q4NOCNTqLsoX6cu+WsZImgoWfv2LXC3Mnw/heYMt9Nv/rb0hHhCKtsHuNES3NAfoSbO27sEuVxycyOcXeF6qS2BGr8xgRDhpTfuKQQUC2EmybAPkH7vYSYA9YBLt0OQ2bCacVcT55Q0tbgo0XWrTiciZGi4w</vt:lpwstr>
  </property>
  <property fmtid="{D5CDD505-2E9C-101B-9397-08002B2CF9AE}" pid="73" name="x1ye=72">
    <vt:lpwstr>XWQqljtUy3+p2pyyXZTzw9TTktDovu8LT7dG7bPYE7eiVowNi8yN/mDsuVB4ZDaRmHMCJnMzJV9qc3ceQumDEiL84zjjarvxwrEfLleETEZoD6uPz/i2tjqQSzSMhc/mvNGFYUyy2UdpTmqrL2iRz1+CQS0O6GU7bbickzLut1zNLViVWIhcFlBMVcuaXVIaAhnvghCY4CEm6MOD82a3G9J43EqXGQMI95nC+FUL9iPtkE/J5ECPn2jgUsJVh9e</vt:lpwstr>
  </property>
  <property fmtid="{D5CDD505-2E9C-101B-9397-08002B2CF9AE}" pid="74" name="x1ye=73">
    <vt:lpwstr>5cjLgWai/9w7BRQ8rh8AsSROoKiifJLJQaBJRRhqqf5y2UzyuzuqaZOM3l34S0D5HvIhUrXXnd6Do8XbSRRVJ6+TayLV1xjq0YRDOzOrXoPOCzq32AdKh/XWcPjqJxKy24pOay722uVfbJd4YzyK34wkWgpSMOJ31+paS+o99NNGipotnittjhQIpYhyk8NQa5rv/sjLuQJmdFR/sHiThI6jNPDrxmTuMJQ5ND9nFvQ2+9v3V20dpbXHN4A1Kjc</vt:lpwstr>
  </property>
  <property fmtid="{D5CDD505-2E9C-101B-9397-08002B2CF9AE}" pid="75" name="x1ye=74">
    <vt:lpwstr>cHymmipHnB/O+D49NYc9rS1IWtE3My6cHn+1y2PVSeDX2xiXeBGFfGKw31G4nJ+qAjWODq0KPSUkAN/4Va6ajhI5yepb9tVcwkB+VfRWlTJPSlJ7tVa/7MwdjW7br4ytaHpYaGCTDZTGAvBVR9nUYORt+ns2qOy4S1dYzPO4RRFrO1YbDY02JVfrVNGjNHzTZhZ2RjLRCrIX6aQesURmPnw9bV7G8tp/jXiz8mF+lkJetrTreyxAEbtYtrh2hf8</vt:lpwstr>
  </property>
  <property fmtid="{D5CDD505-2E9C-101B-9397-08002B2CF9AE}" pid="76" name="x1ye=75">
    <vt:lpwstr>EKjZL1glRczXOA6n+YfoEfeBsgbXTIcDD+KkugWhKofnQvQ2I5wz6K8e3FYqbE2Tlax7zCD8SGo3xcxE9/8sFXjRJJjvEn/cDnLmHliCrn+USHmHpPPakmgsc9COSYeGpmzkTVLHilF7bibiz/oXo+QHEkCGAWf6aNJvGIvkAwi8E59vjVmV4alGUm4ALsX5Zocn3JmfviK+VSPM8CMcw5pjTGwJfrafoVaj5zo2jh3ogfgkpm3kyEDzUoABQ2k</vt:lpwstr>
  </property>
  <property fmtid="{D5CDD505-2E9C-101B-9397-08002B2CF9AE}" pid="77" name="x1ye=76">
    <vt:lpwstr>NdaZX25d2s9jkH/M7UwRdRx/1nb6A18D02YyVG/gBOKeVaR/aymuiW59SsOFOdhK6EyyrsmBMWv7ya+9aRErpve7azhlwQ9cUZskEqWsE5S3RiuhGe1MtrIjOfsX/hYot/fVfa/s49HptG2CQ7DTr2cptSCfT/BaZ4RGVdz1BL/B/uRmJQpb7YFQR8qL30qbC9tB31wMWbhJmJH+43nw+uVOZfTvCOcuJGGIHrU5Mf5UFeKUzSUmcISr2lG19Mk</vt:lpwstr>
  </property>
  <property fmtid="{D5CDD505-2E9C-101B-9397-08002B2CF9AE}" pid="78" name="x1ye=77">
    <vt:lpwstr>ZjzYKeCvfDHZ7E+gR0rdBg9p2YeBkQnCxyYlztbVjfvqg69x5RyLuUcbenqY75y47h8N2GkiC48FBXVV2RkGa6Hhl1sEE2xMz5dhli5ya54Gyd+V0qWGIFuPHXSFayDWKtbOYJBELyrpBEBCvjJpye9Q4yYZFCHgTCCyd4NttYahfVbaZ2aL09ykKKI2oq5hoY4swkm6W8cAWPEU1qofy9LmuiXVyNHKixjLqaxKaW1Tf1Bxd1k3TxurLh5+1jT</vt:lpwstr>
  </property>
  <property fmtid="{D5CDD505-2E9C-101B-9397-08002B2CF9AE}" pid="79" name="x1ye=78">
    <vt:lpwstr>FVi9boApPqSrP8qbNKXm+lrltdvsdb8X51veFSkPTEScjKHNwAeE6Qy1tnSaO+rLiYxdCpidtMho3UlZ7Za2myJUZcFtwr+Oey0DNQFoH2gQsxy6MQJtWeI5ICE2yGjNes344tIzcFeoE97KQ7FE8jPpb5VewV2ZqaINnbngQ4z6vlZBN3sL8hq3zrZeIw5FFqHc0z+PfrGTrgnosA58AFpfh42NfFPdnhyyN9mZtnic/4wi9UuSKb1J/KjaBi3</vt:lpwstr>
  </property>
  <property fmtid="{D5CDD505-2E9C-101B-9397-08002B2CF9AE}" pid="80" name="x1ye=79">
    <vt:lpwstr>iSQDqgeJ0etKeGD1tyzBteH/23NZ5viPWFxnSilvZ0ZEgzIgWautPa/vuOVPUdcjwVvuj5GxS+JiSyzg56/xymawyRa4U7FaYjE16cF/TdEjXRKhey9eAU9JEpYFaVnkd4ydPNUOGOnMjfUhGCvkM8mwauzxNNahRqWxOGFyhv1zf+kBc55RBF2Ef4t5UhDaJjr1Y9HA5JiazPgYtY7ixII3LN/qUXxTXWC91vsy64KQXCUedzxEz66UicfNz+w</vt:lpwstr>
  </property>
  <property fmtid="{D5CDD505-2E9C-101B-9397-08002B2CF9AE}" pid="81" name="x1ye=8">
    <vt:lpwstr>tci/xA2NjxvhhEoKNVINsktVcDrnL+sW8KEu5aW0ApS0D5YrKSIy2mRFNGDFqczokqAhVZb4raO94Xve7wM5gkWut2Kt8pA8nYuKciW2g188yGusGFEDlQm2Lc5b+a1g73V1S5k0tNRw9QnaPnWeyKI1aLW2tRtkRoT45DSClkFzb53KqEqTgLngdakB/G+v4fEoA0iSvUiF70SqHi+DpWMrnmf0RscxHcamXVcyPtn8BJgBcp05flkf60QAVAy</vt:lpwstr>
  </property>
  <property fmtid="{D5CDD505-2E9C-101B-9397-08002B2CF9AE}" pid="82" name="x1ye=80">
    <vt:lpwstr>VJTKogDCsdrwlIefRHoxQqylLh8JrQCFw4naioLcH21iHBYp+485/Giq1juOwNZvdnCr+AGQ/PUWE8Ttx4jXt1nGS+JI/NYpG3ySnGwy9ktjZ/xJkvyUXl5zpg+8CZ5azkeDz5Jinmvlc6hMrnWVveJP0DxWbp9mZmS8uIHOsTax7oA5+7xAh1jeY2uaDVDGBjbFZ6EAXtj19jOBbWOMDc0HZfBtj6HLX0kOPfLGI2AsRhwoqcEZf1totIY9/xS</vt:lpwstr>
  </property>
  <property fmtid="{D5CDD505-2E9C-101B-9397-08002B2CF9AE}" pid="83" name="x1ye=81">
    <vt:lpwstr>Ld37IloCXGK+k/sS/L3nMttYoVlWeO+w+HwccH+w6kg3Fy+p4G3cqoMlcCH0MW0lccmM4x5e4R7u17aliNNnXYcp6gevwkpWRLhHeDxAHetUYdmBo+yu+g0KPE2RUAl7B3QlDpyTn0/vH7AdlW8rG+SzcJ2ogrm/oYszQ8rOpFGF59UTIEuxHiS3AzQo6Odtm6tukajLE6rQYK+P8M4jSF/Nxjvg8jcT17Nh7Py1Uze3pKJk2cNCU2G0+tfzCoe</vt:lpwstr>
  </property>
  <property fmtid="{D5CDD505-2E9C-101B-9397-08002B2CF9AE}" pid="84" name="x1ye=82">
    <vt:lpwstr>7uyv67yA4oUshKTFfint+0w5uAIlrDqfKsuMQXSifeI72vGey5vrL+nr0dFTBJ5Wzr3dSjFhFSBQ4BGObxQcjOR9T615gihurIWMQMajTkVzpHjzfwN/AKTMlykNPiVREPlocRfS6SHyniDwjpVPrxIiZ7UEiJl0qw2iqY7JmGtY13b57+vv17iY1ozyvV9xVJQGFfe0pBp2q8zdvTK7NDmppiuE5fUE2BCSL6GvVgfnYyuyITBK6AZ23G39825</vt:lpwstr>
  </property>
  <property fmtid="{D5CDD505-2E9C-101B-9397-08002B2CF9AE}" pid="85" name="x1ye=83">
    <vt:lpwstr>FZ4TUpS0d2W1+1GHMe++HwTdHtyIoRTUCby0KdbUDktStqv/dEPxrbmS+P7hbMsG4SyVJ6snmIJigpvyU/PL5LTpC4eNF2qX9ow3lL87rxou9eULMS62/cl6BW50oxQC97+ghffJOL9ONo0lokHgtoI75/B2UplhRzxM2c/fhF0Qd7NTdU8yRnzw/n+LnWllKqhbbk2WvT5AmEX39Iquk7Q9fxTJ1F/n8Mq6cD126IWq4LbSmzR6k+5shA0YYal</vt:lpwstr>
  </property>
  <property fmtid="{D5CDD505-2E9C-101B-9397-08002B2CF9AE}" pid="86" name="x1ye=84">
    <vt:lpwstr>hhEFMpDTkZTyWOzzIR4q0X7ktHg/nMny0kKIqgcWuVxrFj8ZHr5a5JpFZR5/l43zoQRcx4bpehYzisd71vlSFitY+11ui/CulVWQsDeP3P9mnlqnltLxQyblN5fRW/4M4VQlPNFUOF0Nr9RBwfb3l5oDG3uyWyLJvH5CZ+wqSxEjuOO620gVXQ85a0/pCPGNGtBfVag+zW8PAl1TdoAgbGr7gSQ8mbKN6Nmla4f+66+ne7i6NLKvg4bt2Tm0fnx</vt:lpwstr>
  </property>
  <property fmtid="{D5CDD505-2E9C-101B-9397-08002B2CF9AE}" pid="87" name="x1ye=85">
    <vt:lpwstr>UT8NV4Isjok9Jb7UX7ig7sONn772rZHNlMCn2rr8iuCTwMHTFaZ0YINJhadddW2ok7Q9P/t435mPQbB6t7Uf1LBJE5bzmV6b5fYiNrmOzMgsMoJQjUQe9D8UJr0HlQKPhfQBQO5LQA+fAhEkFlZEfeWSZnWVJEzd7Jw6NWOixq9c9MZ89plpZQqLa4RQXKK6xQTWXerx/MQGr+IF8vIwJ+G3z2qpI+oiSbPTb5CDqRkakxlL7bs+ZyZmI81OElZ</vt:lpwstr>
  </property>
  <property fmtid="{D5CDD505-2E9C-101B-9397-08002B2CF9AE}" pid="88" name="x1ye=86">
    <vt:lpwstr>9D+2EutJyhqb7eRlQtudze2ve/Y0eVUt6DMRtJM7eNCy/HAJCDDsEY1B0lDilRJQRgI6UPNxU3D566GoRPIt1zgJCJjl/2PqRZORhU+ocC/gk7ETzCjvNGb2ThN1MXr+ppgR+f3UAyCb6TCdIzkNK67TfVLpYBiccL7OH6lloaQ5aAShMD8U7p8i/Uy50Ddf5A9GnibbEfCWBCP0tR+rocbLabIkEyCQcSuuZWCkP/dQmYBszT7Ns9WdESZTdCb</vt:lpwstr>
  </property>
  <property fmtid="{D5CDD505-2E9C-101B-9397-08002B2CF9AE}" pid="89" name="x1ye=87">
    <vt:lpwstr>ghdCbHkcwBzt/6UIejQVyYrz7L2YSSEvPu+kbuWSYFmlwKoLBoOg/PpQDqJK0XZ+divMIf80u/2Zla6Ypg70YTrZ1d2ubXI33+eEPvccIwLTQ4YIwKFO2EyCeBt6adx+jZ4okW/uTa/E2OQARKENuCHf8Hl98B3ScJU8aaD8SOp9qozUe8IBwxNf2L4+bmAQJ8Kr3pAxdYt4/Oy62oqURO/iR8gyGO6QF4LCezaoOtuR6grPQhjM1UHr5pny2en</vt:lpwstr>
  </property>
  <property fmtid="{D5CDD505-2E9C-101B-9397-08002B2CF9AE}" pid="90" name="x1ye=88">
    <vt:lpwstr>GgmuE0OzO58DZdBUDNX8/m5qY+RF1AZCK76hpzBWo30h443GCc1FIIKvYlmaxXjhJs9sXQDj5cLYbb90WXZVzgqdsUjYDPF6+zMMd+Bn91qor4b/IAc7DO/2YEIVMZJtAW7DKV59iBWgSuBY9cZdxwpaBrJp2XAxHDtK8ydhYpdXIOE8wKCog/hl5peqk4fZ4CfJ8i91Ju9eIUwEfscS/tMUxRhon7ngiteTH+5YMGbvRFfxmDFnYCTqjc+JWeF</vt:lpwstr>
  </property>
  <property fmtid="{D5CDD505-2E9C-101B-9397-08002B2CF9AE}" pid="91" name="x1ye=89">
    <vt:lpwstr>e1SwVeFyprHGYFk8162ikTfhxvhc21Ecu+7jrPLH+d5Du58tmZRVY6RkjpkUrsW0ZZMhOAYxdfUl0IwQaZJr9Ru7R4eEL2U+jOXtu7efMJgRcrvJErbFzk9IbC682O+/zPYsf+z5znIgCBqA7J85qT5rd5SWqKMqFz3Xiekruthv23UvSX0XVKNxX/E2IGV+UjjBjQj0adeaVMwgC2Hj9zpfY9rokVVDDMTU3ak5xbghc7z1VqGoXsI6qp3TsmJ</vt:lpwstr>
  </property>
  <property fmtid="{D5CDD505-2E9C-101B-9397-08002B2CF9AE}" pid="92" name="x1ye=9">
    <vt:lpwstr>cZQ1yIsGLZbJdSJzN3956gccMRTZeaNsT+qpRYfrdmqjAm/5yW2EGVErGvWk6G+zyGzjjPeKhEnvpiorJaPFUHzGtqc/R8QNdGGs9ZkSr1ydGrO+KByCumz9eoRscLKHOlEPPx6o7WRGZo2RQi8G8q3sprHnQPtQccxPnKK/35YgGP/m2yE4ZxfzmNEyqRAb2LFD2x1LsV9Ib0I/2C2EWnQkGE7f0F5B8RRZt7V423HJNpKR0+u6dy5NBqIXiD5</vt:lpwstr>
  </property>
  <property fmtid="{D5CDD505-2E9C-101B-9397-08002B2CF9AE}" pid="93" name="x1ye=90">
    <vt:lpwstr>HaysIhSrzAaaf9Y2K2iLtAYEtrCWS9WFqU1DnDMIim622HA3NjzJbatsSE/I7PUYoCEYmDL1D1iHzyuL0dxqxPI5zS7FoIQAcZ9UqRE2ic7QRn5WV5uf0laZON11KWd05eP5Y/EkByYbHWUH8UD9fZfvxjR98E0huedI5+tGeFB4fmZiUfr2sToroE7FHkkb5MxinH+DPOx5nB8VAku02RSvkIfHmBccm7Cur9wl0NL2omRutTi8bO7uuzHklgA</vt:lpwstr>
  </property>
  <property fmtid="{D5CDD505-2E9C-101B-9397-08002B2CF9AE}" pid="94" name="x1ye=91">
    <vt:lpwstr>j9zHUigE4rsaTkwvpIXls6Z/fx9FEVAiHMAFyIoI3QCc6IH2FM+1sg6MN9ljb32dFSh464JaaU3SiTfrlx+gYU+yEs/huojtEK1vZPj59o8Guqp1bssm0hjXxJwAASHUcAX1E0uH8Gt42RUd/DRszdhu6csRPH+IR7JqKmUY6d5i7v0NxbJM5v83aV/3MqRJm9YfLIejzz2Im1IyauDLqQOTHUsrwQKHyvhJjH+LkangHVZmdr6DTugMuGnrvaA</vt:lpwstr>
  </property>
  <property fmtid="{D5CDD505-2E9C-101B-9397-08002B2CF9AE}" pid="95" name="x1ye=92">
    <vt:lpwstr>9zRshThJ4LKTEhFwYHYy2A5Eovc0qJHTvu11+la7Arpy10IKbRdGaAgsO1bvnIc3HGRjkhO0ms7+Di+eGFQU54Uo89K4ixZ2IlXA3u63WxdHXxSq789OJ3SvqaFwo2BOUTwn5yrlq3JquQz8ebF/EsSPcGu9kDoXOX08/+EBBr6ipcBZrJTYrjDA7ifITjaPmZCU1EHbHvCCKO3y0gnMUxKByfhjDEOEFGh2nAgC38rTqUTLnBhh2r43ODZwYM/</vt:lpwstr>
  </property>
  <property fmtid="{D5CDD505-2E9C-101B-9397-08002B2CF9AE}" pid="96" name="x1ye=93">
    <vt:lpwstr>ZUz3UotwdEE263iDk3uGCNu+hVN4yTeaLMx9JcD7wXf8aZbzn/YPBtoSMJRPMQ0yWanfU2Epm468OT3MOV6A2jR7Zh4NWL7YslAmgJ90oPRPv/o4MZJLqXqwUx8GDfLAZnNMObo00Q8I4hkG1H2vkITtgJU5IW98QWmR749BBFLg26zCk30Yjjm+DV7YDP6lC3KAzjosEA21gWpAA7oFu0x2sF94VjGpvsFBlZVdA+G1Tixfx4FI8XjC1NLVEUI</vt:lpwstr>
  </property>
  <property fmtid="{D5CDD505-2E9C-101B-9397-08002B2CF9AE}" pid="97" name="x1ye=94">
    <vt:lpwstr>hhjZcfi+yQ/QyDSgMcIS7yfKSeYaWW61OIPzeW0yQCTJmsjM6MS6F7BlrNadfioOYnrtGU9FfXb+L2W8xTtjtC3HlRYESzphElCOw8RNZafXMdfr/sWUXjdBcQhh3mYKXPb8CP8NZ+4rO7N9kGRdOIPn0t66xFV36PyCnMUGyIMdSEa0u6/oduEp9lP7Ww1HtN3wkkO3WgDJMDCKOsk0sz+b1TMlqEAqrf1i7TAkPolV+ZQlPg1zFlOLedjFYcq</vt:lpwstr>
  </property>
  <property fmtid="{D5CDD505-2E9C-101B-9397-08002B2CF9AE}" pid="98" name="x1ye=95">
    <vt:lpwstr>E4QoLdQf9t0lxSVGEukA2G6R3Yb2Y68ajoaNMv814y5SX/R1IFev9fggWoRVK/c8tRvxkNPOIg17zQfn8BaY0cwXylvd0ENRAZTTmXHzw3grFy9vISM1B1OHjYdyqiW0t1XHQkXC9rOX+1UB3hO6ouzF3Us60fERv4TiJuo0l9g+1ZmQRM3Di3OJuqECQMeeWR1jaJHn55yi7atbgNvMIMLfGeMIQg/bD878JtYyuKs5O/GNbVfLdbectkqrnxW</vt:lpwstr>
  </property>
  <property fmtid="{D5CDD505-2E9C-101B-9397-08002B2CF9AE}" pid="99" name="x1ye=96">
    <vt:lpwstr>ST6JqOQwiLESm/JD1k5FLvWFZhTYZq7vD5zmfqHQd5bz+98/8+ask8xeAAA=</vt:lpwstr>
  </property>
</Properties>
</file>