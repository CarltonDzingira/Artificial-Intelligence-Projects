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ackground w:color="ffffff">
    <v:background id="_x0000_s1025" filled="t" fillcolor="white"/>
  </w:background>
  <w:body>
    <w:p>
      <w:pPr>
        <w:pStyle w:val="divonlyName"/>
        <w:pBdr>
          <w:top w:val="single" w:sz="8" w:space="0" w:color="34383C"/>
          <w:left w:val="none" w:sz="0" w:space="0" w:color="auto"/>
          <w:bottom w:val="none" w:sz="0" w:space="1" w:color="auto"/>
          <w:right w:val="none" w:sz="0" w:space="0" w:color="auto"/>
        </w:pBdr>
        <w:spacing w:before="260" w:after="320" w:line="800" w:lineRule="atLeast"/>
        <w:ind w:left="0" w:right="0"/>
        <w:jc w:val="center"/>
        <w:rPr>
          <w:rFonts w:ascii="Times New Roman" w:eastAsia="Times New Roman" w:hAnsi="Times New Roman" w:cs="Times New Roman"/>
          <w:b/>
          <w:bCs/>
          <w:smallCaps/>
          <w:color w:val="34383C"/>
          <w:sz w:val="48"/>
          <w:szCs w:val="48"/>
          <w:bdr w:val="none" w:sz="0" w:space="0" w:color="auto"/>
          <w:vertAlign w:val="baseline"/>
        </w:rPr>
      </w:pPr>
      <w:r>
        <w:rPr>
          <w:rStyle w:val="span"/>
          <w:rFonts w:ascii="Times New Roman" w:eastAsia="Times New Roman" w:hAnsi="Times New Roman" w:cs="Times New Roman"/>
          <w:b/>
          <w:bCs/>
          <w:smallCaps/>
          <w:color w:val="34383C"/>
          <w:sz w:val="48"/>
          <w:szCs w:val="48"/>
        </w:rPr>
        <w:t>Carlton</w:t>
      </w:r>
      <w:r>
        <w:rPr>
          <w:rFonts w:ascii="Times New Roman" w:eastAsia="Times New Roman" w:hAnsi="Times New Roman" w:cs="Times New Roman"/>
          <w:b/>
          <w:bCs/>
          <w:smallCaps/>
          <w:color w:val="34383C"/>
          <w:sz w:val="48"/>
          <w:szCs w:val="48"/>
          <w:bdr w:val="none" w:sz="0" w:space="0" w:color="auto"/>
          <w:vertAlign w:val="baseline"/>
        </w:rPr>
        <w:t xml:space="preserve"> </w:t>
      </w:r>
      <w:r>
        <w:rPr>
          <w:rStyle w:val="span"/>
          <w:rFonts w:ascii="Times New Roman" w:eastAsia="Times New Roman" w:hAnsi="Times New Roman" w:cs="Times New Roman"/>
          <w:b/>
          <w:bCs/>
          <w:smallCaps/>
          <w:color w:val="34383C"/>
          <w:sz w:val="48"/>
          <w:szCs w:val="48"/>
        </w:rPr>
        <w:t>Dzingira</w:t>
      </w:r>
    </w:p>
    <w:p>
      <w:pPr>
        <w:pStyle w:val="divdocumentdivlowerborderupper"/>
        <w:pBdr>
          <w:top w:val="none" w:sz="0" w:space="0" w:color="auto"/>
          <w:left w:val="none" w:sz="0" w:space="0" w:color="auto"/>
          <w:bottom w:val="single" w:sz="8" w:space="0" w:color="34383C"/>
          <w:right w:val="none" w:sz="0" w:space="0" w:color="auto"/>
        </w:pBdr>
        <w:spacing w:before="0" w:after="1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documentdivlowerborder"/>
        <w:pBdr>
          <w:top w:val="none" w:sz="0" w:space="0" w:color="auto"/>
          <w:left w:val="none" w:sz="0" w:space="0" w:color="auto"/>
          <w:bottom w:val="single" w:sz="24" w:space="0" w:color="34383C"/>
          <w:right w:val="none" w:sz="0" w:space="0" w:color="auto"/>
        </w:pBdr>
        <w:spacing w:before="0" w:after="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Bdr>
          <w:top w:val="none" w:sz="0" w:space="0" w:color="auto"/>
          <w:left w:val="none" w:sz="0" w:space="0" w:color="auto"/>
          <w:bottom w:val="none" w:sz="0" w:space="0" w:color="auto"/>
          <w:right w:val="none" w:sz="0" w:space="0" w:color="auto"/>
        </w:pBdr>
        <w:spacing w:before="200" w:line="380" w:lineRule="atLeast"/>
        <w:ind w:left="0" w:right="0"/>
        <w:jc w:val="center"/>
        <w:textAlignment w:val="auto"/>
        <w:rPr>
          <w:rStyle w:val="divdocumentdivaddressli"/>
          <w:rFonts w:ascii="Times New Roman" w:eastAsia="Times New Roman" w:hAnsi="Times New Roman" w:cs="Times New Roman"/>
          <w:sz w:val="22"/>
          <w:szCs w:val="22"/>
        </w:rPr>
      </w:pPr>
      <w:r>
        <w:rPr>
          <w:rStyle w:val="span"/>
          <w:rFonts w:ascii="Times New Roman" w:eastAsia="Times New Roman" w:hAnsi="Times New Roman" w:cs="Times New Roman"/>
          <w:vanish/>
          <w:sz w:val="22"/>
          <w:szCs w:val="22"/>
        </w:rPr>
        <w:t> </w:t>
      </w:r>
      <w:r>
        <w:rPr>
          <w:rStyle w:val="span"/>
          <w:rFonts w:ascii="Times New Roman" w:eastAsia="Times New Roman" w:hAnsi="Times New Roman" w:cs="Times New Roman"/>
          <w:sz w:val="22"/>
          <w:szCs w:val="22"/>
        </w:rPr>
        <w:t>Warsaw,</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02</w:t>
      </w:r>
      <w:r>
        <w:rPr>
          <w:rStyle w:val="span"/>
          <w:rFonts w:ascii="Times New Roman" w:eastAsia="Times New Roman" w:hAnsi="Times New Roman" w:cs="Times New Roman"/>
          <w:sz w:val="22"/>
          <w:szCs w:val="22"/>
        </w:rPr>
        <w:noBreakHyphen/>
      </w:r>
      <w:r>
        <w:rPr>
          <w:rStyle w:val="span"/>
          <w:rFonts w:ascii="Times New Roman" w:eastAsia="Times New Roman" w:hAnsi="Times New Roman" w:cs="Times New Roman"/>
          <w:sz w:val="22"/>
          <w:szCs w:val="22"/>
        </w:rPr>
        <w:t>685</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Poland</w:t>
      </w:r>
      <w:r>
        <w:rPr>
          <w:rStyle w:val="divdocumentdivaddressli"/>
          <w:rFonts w:ascii="Times New Roman" w:eastAsia="Times New Roman" w:hAnsi="Times New Roman" w:cs="Times New Roman"/>
          <w:sz w:val="22"/>
          <w:szCs w:val="22"/>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+48577327906</w:t>
      </w:r>
      <w:r>
        <w:rPr>
          <w:rStyle w:val="divdocumentdivaddressli"/>
          <w:rFonts w:ascii="Times New Roman" w:eastAsia="Times New Roman" w:hAnsi="Times New Roman" w:cs="Times New Roman"/>
          <w:sz w:val="22"/>
          <w:szCs w:val="22"/>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fredrickcarlton@gmail.com</w:t>
      </w:r>
      <w:r>
        <w:rPr>
          <w:rStyle w:val="divdocumentdivaddressli"/>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140" w:lineRule="exact"/>
        <w:ind w:left="0" w:right="0"/>
        <w:jc w:val="center"/>
        <w:rPr>
          <w:rFonts w:ascii="Times New Roman" w:eastAsia="Times New Roman" w:hAnsi="Times New Roman" w:cs="Times New Roman"/>
          <w:sz w:val="14"/>
          <w:szCs w:val="14"/>
          <w:bdr w:val="none" w:sz="0" w:space="0" w:color="auto"/>
          <w:vertAlign w:val="baseline"/>
        </w:rPr>
      </w:pPr>
    </w:p>
    <w:p>
      <w:pPr>
        <w:pStyle w:val="divdocumentdivheading"/>
        <w:pBdr>
          <w:top w:val="none" w:sz="0" w:space="0" w:color="auto"/>
          <w:left w:val="none" w:sz="0" w:space="0" w:color="auto"/>
          <w:bottom w:val="none" w:sz="0" w:space="0" w:color="auto"/>
          <w:right w:val="none" w:sz="0" w:space="0" w:color="auto"/>
        </w:pBdr>
        <w:tabs>
          <w:tab w:val="left" w:pos="3717"/>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Professional Summary   </w:t>
      </w:r>
      <w:r>
        <w:rPr>
          <w:rFonts w:ascii="Times New Roman" w:eastAsia="Times New Roman" w:hAnsi="Times New Roman" w:cs="Times New Roman"/>
          <w:strike/>
          <w:color w:val="34383C"/>
          <w:sz w:val="30"/>
        </w:rPr>
        <w:tab/>
      </w:r>
    </w:p>
    <w:p>
      <w:pPr>
        <w:pStyle w:val="p"/>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Customer Support and Operations professional with 4 years of experience in fast-paced, high-volume environments. Skilled in case handling, troubleshooting, documentation, and escalation while maintaining strong quality and accuracy. Experienced working within strict workflows, KPIs, and compliance requirements.. Strong written communication (English C1) and calm under pressure.</w:t>
      </w:r>
    </w:p>
    <w:p>
      <w:pPr>
        <w:pStyle w:val="divdocumentdivheading"/>
        <w:pBdr>
          <w:top w:val="none" w:sz="0" w:space="0" w:color="auto"/>
          <w:left w:val="none" w:sz="0" w:space="0" w:color="auto"/>
          <w:bottom w:val="none" w:sz="0" w:space="0" w:color="auto"/>
          <w:right w:val="none" w:sz="0" w:space="0" w:color="auto"/>
        </w:pBdr>
        <w:tabs>
          <w:tab w:val="left" w:pos="4853"/>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Skills   </w:t>
      </w:r>
      <w:r>
        <w:rPr>
          <w:rFonts w:ascii="Times New Roman" w:eastAsia="Times New Roman" w:hAnsi="Times New Roman" w:cs="Times New Roman"/>
          <w:strike/>
          <w:color w:val="34383C"/>
          <w:sz w:val="30"/>
        </w:rPr>
        <w:tab/>
      </w:r>
    </w:p>
    <w:tbl>
      <w:tblPr>
        <w:tblStyle w:val="documentinfoparatable"/>
        <w:tblW w:w="0" w:type="auto"/>
        <w:tblCellSpacing w:w="0" w:type="dxa"/>
        <w:tblInd w:w="0" w:type="dxa"/>
        <w:tblLayout w:type="fixed"/>
        <w:tblCellMar>
          <w:top w:w="0" w:type="dxa"/>
          <w:left w:w="0" w:type="dxa"/>
          <w:bottom w:w="0" w:type="dxa"/>
          <w:right w:w="0" w:type="dxa"/>
        </w:tblCellMar>
        <w:tblLook w:val="05E0"/>
      </w:tblPr>
      <w:tblGrid>
        <w:gridCol w:w="5230"/>
        <w:gridCol w:w="300"/>
        <w:gridCol w:w="523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noWrap w:val="0"/>
            <w:tcMar>
              <w:top w:w="0" w:type="dxa"/>
              <w:left w:w="0" w:type="dxa"/>
              <w:bottom w:w="0" w:type="dxa"/>
              <w:right w:w="0" w:type="dxa"/>
            </w:tcMar>
            <w:vAlign w:val="top"/>
            <w:hideMark/>
          </w:tcPr>
          <w:p>
            <w:pPr>
              <w:pStyle w:val="divdocumentskliSeculli"/>
              <w:numPr>
                <w:ilvl w:val="0"/>
                <w:numId w:val="1"/>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Customer Support (Chat, Email, Phone)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noWrap w:val="0"/>
            <w:tcMar>
              <w:top w:w="0" w:type="dxa"/>
              <w:left w:w="0" w:type="dxa"/>
              <w:bottom w:w="0" w:type="dxa"/>
              <w:right w:w="0" w:type="dxa"/>
            </w:tcMar>
            <w:vAlign w:val="top"/>
            <w:hideMark/>
          </w:tcPr>
          <w:p/>
        </w:tc>
        <w:tc>
          <w:tcPr>
            <w:tcW w:w="5230" w:type="dxa"/>
            <w:tcMar>
              <w:top w:w="0" w:type="dxa"/>
              <w:left w:w="0" w:type="dxa"/>
              <w:bottom w:w="0" w:type="dxa"/>
              <w:right w:w="0" w:type="dxa"/>
            </w:tcMar>
            <w:vAlign w:val="top"/>
            <w:hideMark/>
          </w:tcPr>
          <w:p>
            <w:pPr>
              <w:pStyle w:val="divdocumentskliSeculli"/>
              <w:numPr>
                <w:ilvl w:val="0"/>
                <w:numId w:val="2"/>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Case Management &amp; Ticket Documentation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3"/>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Troubleshooting &amp; Root Cause Verification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4"/>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Escalation Handling &amp; Clear Handover Notes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5"/>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Process Compliance &amp; Workflow Accuracy</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6"/>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KPI / SLA-Driven Performance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7"/>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Strong Written Communication (English C1)</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8"/>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Conflict Resolution &amp; De-escalation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9"/>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Microsoft Office (Excel, Word, Outlook)</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10"/>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Time Management &amp; Multitasking</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bl>
    <w:p>
      <w:pPr>
        <w:pStyle w:val="divdocumentdivheading"/>
        <w:pBdr>
          <w:top w:val="none" w:sz="0" w:space="0" w:color="auto"/>
          <w:left w:val="none" w:sz="0" w:space="0" w:color="auto"/>
          <w:bottom w:val="none" w:sz="0" w:space="0" w:color="auto"/>
          <w:right w:val="none" w:sz="0" w:space="0" w:color="auto"/>
        </w:pBdr>
        <w:tabs>
          <w:tab w:val="left" w:pos="4292"/>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Work History   </w:t>
      </w:r>
      <w:r>
        <w:rPr>
          <w:rFonts w:ascii="Times New Roman" w:eastAsia="Times New Roman" w:hAnsi="Times New Roman" w:cs="Times New Roman"/>
          <w:strike/>
          <w:color w:val="34383C"/>
          <w:sz w:val="30"/>
        </w:rPr>
        <w:tab/>
      </w:r>
    </w:p>
    <w:p>
      <w:pPr>
        <w:pStyle w:val="divdocumentsinglecolumn"/>
        <w:pBdr>
          <w:top w:val="none" w:sz="0" w:space="0" w:color="auto"/>
          <w:left w:val="none" w:sz="0" w:space="0" w:color="auto"/>
          <w:bottom w:val="none" w:sz="0" w:space="0" w:color="auto"/>
          <w:right w:val="none" w:sz="0" w:space="0" w:color="auto"/>
        </w:pBdr>
        <w:spacing w:before="0" w:line="4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Operations Expert</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04/2025</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Current</w:t>
      </w:r>
      <w:r>
        <w:rPr>
          <w:rStyle w:val="spanpaddedline"/>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 xml:space="preserve">Teleperformance </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Warsaw</w:t>
      </w:r>
    </w:p>
    <w:p>
      <w:pPr>
        <w:pStyle w:val="divdocumentulli"/>
        <w:numPr>
          <w:ilvl w:val="0"/>
          <w:numId w:val="11"/>
        </w:numPr>
        <w:spacing w:before="0"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Handle 60–80 customer cases daily via chat/email while maintaining accuracy, professionalism, and quality targets</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Troubleshoot customer issues by verifying account details, reproducing steps, and confirming resolution outcomes</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Document cases clearly with structured notes, supporting evidence, and escalation-ready summaries</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Follow strict workflows and compliance guidelines to ensure consistent case handling</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Identify recurring issues, report patterns, and escalate technical problems with detailed context</w:t>
      </w:r>
    </w:p>
    <w:p>
      <w:pPr>
        <w:pStyle w:val="divdocumentsinglecolumn"/>
        <w:pBdr>
          <w:top w:val="none" w:sz="0" w:space="0" w:color="auto"/>
          <w:left w:val="none" w:sz="0" w:space="0" w:color="auto"/>
          <w:bottom w:val="none" w:sz="0" w:space="0" w:color="auto"/>
          <w:right w:val="none" w:sz="0" w:space="0" w:color="auto"/>
        </w:pBdr>
        <w:spacing w:before="360" w:line="4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Dispatcher</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02/2022</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12/2024</w:t>
      </w:r>
      <w:r>
        <w:rPr>
          <w:rStyle w:val="spanpaddedline"/>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Empire National Poland</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Warsaw, Poland</w:t>
      </w:r>
    </w:p>
    <w:p>
      <w:pPr>
        <w:pStyle w:val="divdocumentulli"/>
        <w:numPr>
          <w:ilvl w:val="0"/>
          <w:numId w:val="12"/>
        </w:numPr>
        <w:spacing w:before="0"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Managed time-sensitive daily operations while maintaining accurate documentation and records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Managed 90–100 daily interactions (calls/messages) with drivers, brokers, and clients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Communicated clearly with stakeholders to resolve disruptions and deliver solutions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Stayed calm and professional while handling high-volume calls and urgent requests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Identified issues early, recorded key details, and resolved problems under pressure (delays, breakdowns, route changes)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Maintained compliance-related documents including delivery notes, manifests, and supporting paperwork</w:t>
      </w:r>
    </w:p>
    <w:p>
      <w:pPr>
        <w:pStyle w:val="divdocumentdivheading"/>
        <w:pBdr>
          <w:top w:val="none" w:sz="0" w:space="0" w:color="auto"/>
          <w:left w:val="none" w:sz="0" w:space="0" w:color="auto"/>
          <w:bottom w:val="none" w:sz="0" w:space="0" w:color="auto"/>
          <w:right w:val="none" w:sz="0" w:space="0" w:color="auto"/>
        </w:pBdr>
        <w:tabs>
          <w:tab w:val="left" w:pos="4536"/>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Education   </w:t>
      </w:r>
      <w:r>
        <w:rPr>
          <w:rFonts w:ascii="Times New Roman" w:eastAsia="Times New Roman" w:hAnsi="Times New Roman" w:cs="Times New Roman"/>
          <w:strike/>
          <w:color w:val="34383C"/>
          <w:sz w:val="30"/>
        </w:rPr>
        <w:tab/>
      </w:r>
    </w:p>
    <w:p>
      <w:pPr>
        <w:pStyle w:val="divdocumentsinglecolumn"/>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b/>
          <w:bCs/>
        </w:rPr>
        <w:t>Bachelor of Science</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Computer Engineering</w:t>
      </w:r>
      <w:r>
        <w:rPr>
          <w:rStyle w:val="singlecolumnspanpaddedlinenth-child1"/>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Vistula University</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Warsaw, Poland</w:t>
      </w:r>
      <w:r>
        <w:rPr>
          <w:rFonts w:ascii="Times New Roman" w:eastAsia="Times New Roman" w:hAnsi="Times New Roman" w:cs="Times New Roman"/>
          <w:bdr w:val="none" w:sz="0" w:space="0" w:color="auto"/>
          <w:vertAlign w:val="baseline"/>
        </w:rPr>
        <w:t xml:space="preserve"> </w:t>
      </w:r>
    </w:p>
    <w:p>
      <w:pPr>
        <w:pStyle w:val="divdocumentdivheading"/>
        <w:pBdr>
          <w:top w:val="none" w:sz="0" w:space="0" w:color="auto"/>
          <w:left w:val="none" w:sz="0" w:space="0" w:color="auto"/>
          <w:bottom w:val="none" w:sz="0" w:space="0" w:color="auto"/>
          <w:right w:val="none" w:sz="0" w:space="0" w:color="auto"/>
        </w:pBdr>
        <w:tabs>
          <w:tab w:val="left" w:pos="4596"/>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LinkedIn   </w:t>
      </w:r>
      <w:r>
        <w:rPr>
          <w:rFonts w:ascii="Times New Roman" w:eastAsia="Times New Roman" w:hAnsi="Times New Roman" w:cs="Times New Roman"/>
          <w:strike/>
          <w:color w:val="34383C"/>
          <w:sz w:val="30"/>
        </w:rPr>
        <w:tab/>
      </w:r>
    </w:p>
    <w:p>
      <w:pPr>
        <w:pStyle w:val="p"/>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linkedin.com/in/carlton-dzingira-694253231</w:t>
      </w:r>
    </w:p>
    <w:p>
      <w:pPr>
        <w:pStyle w:val="divdocumentdivheading"/>
        <w:pBdr>
          <w:top w:val="none" w:sz="0" w:space="0" w:color="auto"/>
          <w:left w:val="none" w:sz="0" w:space="0" w:color="auto"/>
          <w:bottom w:val="none" w:sz="0" w:space="0" w:color="auto"/>
          <w:right w:val="none" w:sz="0" w:space="0" w:color="auto"/>
        </w:pBdr>
        <w:tabs>
          <w:tab w:val="left" w:pos="4673"/>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Hobbies   </w:t>
      </w:r>
      <w:r>
        <w:rPr>
          <w:rFonts w:ascii="Times New Roman" w:eastAsia="Times New Roman" w:hAnsi="Times New Roman" w:cs="Times New Roman"/>
          <w:strike/>
          <w:color w:val="34383C"/>
          <w:sz w:val="30"/>
        </w:rPr>
        <w:tab/>
      </w:r>
    </w:p>
    <w:p>
      <w:pPr>
        <w:pStyle w:val="divdocumentulli"/>
        <w:numPr>
          <w:ilvl w:val="0"/>
          <w:numId w:val="13"/>
        </w:numPr>
        <w:pBdr>
          <w:top w:val="none" w:sz="0" w:space="0" w:color="auto"/>
          <w:left w:val="none" w:sz="0" w:space="0" w:color="auto"/>
          <w:bottom w:val="none" w:sz="0" w:space="0" w:color="auto"/>
          <w:right w:val="none" w:sz="0" w:space="0" w:color="auto"/>
        </w:pBdr>
        <w:spacing w:before="0" w:after="0" w:line="400" w:lineRule="atLeast"/>
        <w:ind w:left="460" w:right="0" w:hanging="21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Fitness &amp; strength training (consistent gym routine)</w:t>
      </w:r>
    </w:p>
    <w:p>
      <w:pPr>
        <w:pStyle w:val="divdocumentulli"/>
        <w:numPr>
          <w:ilvl w:val="0"/>
          <w:numId w:val="13"/>
        </w:numPr>
        <w:spacing w:after="0" w:line="400" w:lineRule="atLeast"/>
        <w:ind w:left="460" w:right="0" w:hanging="21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Music (Spotify, playlists, live events)</w:t>
      </w:r>
    </w:p>
    <w:p>
      <w:pPr>
        <w:pStyle w:val="divdocumentulli"/>
        <w:numPr>
          <w:ilvl w:val="0"/>
          <w:numId w:val="13"/>
        </w:numPr>
        <w:spacing w:after="0" w:line="400" w:lineRule="atLeast"/>
        <w:ind w:left="460" w:right="0" w:hanging="21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 xml:space="preserve">Student Housing Assistance </w:t>
      </w:r>
      <w:r>
        <w:rPr>
          <w:rFonts w:ascii="Times New Roman" w:eastAsia="Times New Roman" w:hAnsi="Times New Roman" w:cs="Times New Roman"/>
          <w:bdr w:val="none" w:sz="0" w:space="0" w:color="auto"/>
          <w:vertAlign w:val="baseline"/>
        </w:rPr>
        <w:t>— Helping international students secure accommodation through agency and landlord connections.</w:t>
      </w:r>
    </w:p>
    <w:p>
      <w:pPr>
        <w:spacing w:line="14" w:lineRule="exact"/>
      </w:pPr>
      <w:r>
        <w:rPr>
          <w:color w:val="FFFFFF"/>
          <w:sz w:val="2"/>
        </w:rPr>
        <w:t>#HRJ#df88dedb-283c-407f-8c92-60e22b631b99#</w:t>
      </w:r>
    </w:p>
    <w:sectPr>
      <w:pgSz w:w="12240" w:h="15840"/>
      <w:pgMar w:top="500" w:right="740" w:bottom="500" w:left="74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4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34383C"/>
    </w:rPr>
  </w:style>
  <w:style w:type="paragraph" w:customStyle="1" w:styleId="divonlyName">
    <w:name w:val="div_onlyName"/>
    <w:basedOn w:val="div"/>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34383C"/>
      </w:pBdr>
      <w:spacing w:line="0" w:lineRule="atLeast"/>
    </w:pPr>
    <w:rPr>
      <w:color w:val="34383C"/>
      <w:sz w:val="0"/>
      <w:szCs w:val="0"/>
    </w:rPr>
  </w:style>
  <w:style w:type="paragraph" w:customStyle="1" w:styleId="divdocumentdivlowerborder">
    <w:name w:val="div_document_div_lowerborder"/>
    <w:basedOn w:val="Normal"/>
    <w:pPr>
      <w:pBdr>
        <w:bottom w:val="single" w:sz="24" w:space="0" w:color="34383C"/>
      </w:pBdr>
      <w:spacing w:line="0" w:lineRule="atLeast"/>
    </w:pPr>
    <w:rPr>
      <w:color w:val="34383C"/>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8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34383C"/>
      <w:sz w:val="30"/>
      <w:szCs w:val="3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paddedline">
    <w:name w:val="span_paddedline"/>
    <w:basedOn w:val="span"/>
  </w:style>
  <w:style w:type="paragraph" w:customStyle="1" w:styleId="spanpaddedlineParagraph">
    <w:name w:val="span_paddedline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companyname">
    <w:name w:val="span_companyname"/>
    <w:basedOn w:val="span"/>
    <w:rPr>
      <w:b/>
      <w:bCs/>
    </w:rPr>
  </w:style>
  <w:style w:type="paragraph" w:customStyle="1" w:styleId="divdocumentulli">
    <w:name w:val="div_document_ul_li"/>
    <w:basedOn w:val="Normal"/>
  </w:style>
  <w:style w:type="character" w:customStyle="1" w:styleId="spandegree">
    <w:name w:val="span_degree"/>
    <w:basedOn w:val="span"/>
    <w:rPr>
      <w:b/>
      <w:bCs/>
    </w:rPr>
  </w:style>
  <w:style w:type="character" w:customStyle="1" w:styleId="strong">
    <w:name w:val="strong"/>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Carlton Dzingira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df88dedb-283c-407f-8c92-60e22b631b99</vt:lpwstr>
  </property>
  <property fmtid="{D5CDD505-2E9C-101B-9397-08002B2CF9AE}" pid="3" name="x1ye=0">
    <vt:lpwstr>IF8AAB+LCAAAAAAABAAUmbW2wlAQRT8oRdzKuBAXIl3c3fP1j1fRsAL3zsyZvYEmIRRheFrEMIqGGYGhKIHleBznCEigCQxhN/rbg9VAFVx53wSV82H4GtaNx4kKrWrOI3j5QSgPKaHpC48J7i/uk4skhdthlotEhIP89xHfT4j4RCGBm4h2zMfUGZQyHn0N0RRk9HIc5diO5nOIVrjsu3ISV9AeH4cMr9RGQ1lSvHTWt3sh2pHJ1/GWknyfIPq</vt:lpwstr>
  </property>
  <property fmtid="{D5CDD505-2E9C-101B-9397-08002B2CF9AE}" pid="4" name="x1ye=1">
    <vt:lpwstr>BJcWnfRV9WBMuR1/k3o8AOMcqcP0YfkpMZaCNU8qr/7hah+fCK7xrr9fUnXYm1wNYMMQdXid1sWsWoIt9Zr76c877NOpTryK9ibEcvTY2Khsok1+KHuU1h0jE25zEpwb95SN2ja68BUo/D9gRnoTBMXQrruFza+JR1nj6qo0ufh3DPJ3VT/FBCMJvSpO8wXTRvKnTrkqQsyJvHTV8Mv6AKjKhtMZZmS1tCHcBeI+VuOKsr7hNB2sZbjphfQNxRI</vt:lpwstr>
  </property>
  <property fmtid="{D5CDD505-2E9C-101B-9397-08002B2CF9AE}" pid="5" name="x1ye=10">
    <vt:lpwstr>ZmkSAnNB5hr948tUWW5rpoqb2IrpkM23PA8DnBBSS0bAhffqJY9I0DkXCIlaGmn033Kitd6rwm6BL9LqU6a7ITZMz7A7RIR7+aJKMBrR20DAZorIvu/MyjFE6S5mdRgoO3ut7m/oRY8kAXYBe6NLWyfBG3Nc+TUl/OcebpYy53iujzifqACu5GxZx6JbyQR9QfkWlbDgjo4peCAyn2Ltrb86m/zFd7tIwkOfipK5qOhO+nTVnVUOayYEDQ5r4mX</vt:lpwstr>
  </property>
  <property fmtid="{D5CDD505-2E9C-101B-9397-08002B2CF9AE}" pid="6" name="x1ye=11">
    <vt:lpwstr>hV5Gdwyx1Lcxqgtl7TwitdN5UUwPC08M7fcZhmQWaL0PECGo/cW4pYFcHn+a5qdTwWLU9TTb+qqlGneUzajxLcf2l9zrjIvwoTE/YxvpIOxX+9hAe30e1d99AfKeC3kQBUnQ0PCZM53Vx4g9gYzBquL40p2SQohFRfyZbrYyXK9lNegeT1yZJzEhcbobL7HB1SAgaVui7fuXP8EncFUvtMY2AeQ5OWDZ8nlxY9pvfXBynmmzmpJLo+OoutJ9Da8</vt:lpwstr>
  </property>
  <property fmtid="{D5CDD505-2E9C-101B-9397-08002B2CF9AE}" pid="7" name="x1ye=12">
    <vt:lpwstr>Y2iQw5/++xF8ExzgMIk8G4HvL9J6MafXCMR9r8/2tu7zG+hcJj8J++3k8Vz2TP1qA8B6cYi4ZJ99uCIHfhcQYEy1mwTfjX60kDyi8leGY9iz8e5gfuZoTrH45OBY2AhU0MvPYjz2OoIHrhKp9akbObEWdlk9s0v2KV1nDhjtTtoHilLUWhhRi02lNkWawDzyKyZVkQ8EHRUDCGa9PJ/MHoE3KOwM/9km4YhPgVx8+ybHhoc88TRtqVcksAeWFuJ</vt:lpwstr>
  </property>
  <property fmtid="{D5CDD505-2E9C-101B-9397-08002B2CF9AE}" pid="8" name="x1ye=13">
    <vt:lpwstr>Qg7b0e68xegRKzPx8ViMxcD3wS8RF6yDAjhcz4gPH34XKkVD2IaU/8viz2I+pszGPCV3et+JW7llxtkqRIyCAvnGsiRHMKdSQfHF+jpUxdotizOKVEHer0JuJ6VNFWf0kTHrQVc9QUqKev+9g0n9gpTk0gCPtOFgcUsoJQWFrOXZcTkwLgC7zkgdf/3Yw336zCvFEEL7PdW/09tkInUJS4+Joid3xCFb9jJblqmHplmL3yopNKT+VJfymDPfJnR</vt:lpwstr>
  </property>
  <property fmtid="{D5CDD505-2E9C-101B-9397-08002B2CF9AE}" pid="9" name="x1ye=14">
    <vt:lpwstr>NbgwVgDz3zXumdfPkmt45bzs+SGBt1aj/Sce5A+dotK4BFOr9SbOl4994WAuBvvvkbv6RPpPtyPfqEkWEACqWW0HAlIdzGBccRU9BGcp9tsGtFPoo7stFYwcB7acPf2XkYA1SX33RWnX5M3JAcqZFuh3a9qwhKJ4l/6oG0bqyUIsB81ou14KY3Zw+LQPpweaAWAOgFAbA4qpIUvRsS0KV4sQmj/KOAPoj1AjSYhHh/jXVzf3h96UbUFtOg9rQBP</vt:lpwstr>
  </property>
  <property fmtid="{D5CDD505-2E9C-101B-9397-08002B2CF9AE}" pid="10" name="x1ye=15">
    <vt:lpwstr>DEyJ+f3ttWwHwvvDKyWx3+8wMYhAKIWx92TjRo6YZGZGguzfAy/dQ39rMFl20+cZT6V0MgPYsUegQwPPlsbS3WF4SKkilLLt2hyR+sGg+b1e8cREmenR4Ibw9D1CxzTNtHRwfoPjtWKYEF+RR7BOHIwVLUTtRv6mqcnF5QecFU/NFXmIFJVRBZf4ZRtPoB6dXxBTIPBKyvNuJtS5rgzV2OWLJRCAeK8k23R+GvPCrRTu3KImbiK3rcn14mN3Rru</vt:lpwstr>
  </property>
  <property fmtid="{D5CDD505-2E9C-101B-9397-08002B2CF9AE}" pid="11" name="x1ye=16">
    <vt:lpwstr>TQOWiqJnJ6RD+D5q7NIXNm9K5pVtM05xGLzl3laG7GiFHCJZbLjXHcSvADx178+Rhxz+G5Yu2GdDG2eCj6NXy1EyERQmXD/Funj2RXbRpC98Uz/uF/hVTXDy5ne3TyCstX3XjUG2eDFUK06OWSn1H927Fs8kyUUnQZz7uqz30wvZNUiEFYopE2FlGEl5wcP76ypZ0I8zE6QaklBj1qbcuxOw7utmusn0+BzQloci9HPdMkveerfDhOFwGay/smh</vt:lpwstr>
  </property>
  <property fmtid="{D5CDD505-2E9C-101B-9397-08002B2CF9AE}" pid="12" name="x1ye=17">
    <vt:lpwstr>6b5q9LDRr7k46/Ql+pV/C05QXPbsfQvsqhPGeqtQHleLV2ki38+DErh7DjiY6tzFDQRYUnQuYnFA/oZ3VF7hvmDRuRwgJvIkTVYAOTz5U/dkPBSH9Ts5M6KvapDnN1GzAvVLbvWXEwn9m9MCFE6gqf6zv1niqdS5IbhNEtUU0uIWVzgvRBX6/1VtQbKb73VRnxKuFAFIg6pVhTBQPVaLvMWRvxC0PJpUin8by4Yu6+PMOkloiczNJjD4L7ttvZm</vt:lpwstr>
  </property>
  <property fmtid="{D5CDD505-2E9C-101B-9397-08002B2CF9AE}" pid="13" name="x1ye=18">
    <vt:lpwstr>dmw1Ff30UrYjU/ZTDVnZBgDzbnL0M8OAVDwW/FZJXroAQpT4qBHQGQbV0FFBrlEZvd//o4AdbVyBAV2ypw1t00QKMPn7Dlt21DmBIeEV7suHtcK7B2AJAaHa4KJW+NqcsVgO81dFLSWcxLvuHdcsa4rYxHpSTt5Mxn8lozOvKwb5OQOCaj9HLHb7YUn0Qpt6Mv0RHFm2RWwcU/3izAfOJh2dcSRf6w5YE0Rw8tVIaQ7lQo/rfCmF6IrGlLy5tgP</vt:lpwstr>
  </property>
  <property fmtid="{D5CDD505-2E9C-101B-9397-08002B2CF9AE}" pid="14" name="x1ye=19">
    <vt:lpwstr>n+q6qere2cG7m8Bb2QkQkkhJXuX/grnv3J4ROETmDMXdY3rOzr0lKsgwzQaGbbNXPMul99Ivt90wopPqvAxQ7/h5Joman8RyL+nFZrRwo4PW7v9wm3lzgeu1A3AzSyvsy+Zt7GOsxQRkJCViPa/ViAwqkMWfviBPyhs6SH5uVRKsPvsYEss88IJcfsdsz9gOlTllqg7W0YTcz95cFA2xwziVydQzTQC/BE0wHkBhCYn/WG1X/j/sgJnnky5SrPS</vt:lpwstr>
  </property>
  <property fmtid="{D5CDD505-2E9C-101B-9397-08002B2CF9AE}" pid="15" name="x1ye=2">
    <vt:lpwstr>Sqb67JDMUJg5mD5uJiSulrw4Q/teAHqa+Vq9qD5kLoxFgljBK0eBzGh4MzQd5KOThgSUYu7MlGYNpSr0ipPY1IhT8nMen2MITPrcjC82FWvVOmdK4Wi1W/yFTJffwxakff+w7jTU581/1u2znAfK+tkYG3AU5sG3by36M9wvmugNBKXSP07gy347yf9oTyOLYDfJgnoG7mwgFYMDOrpLgRsNCtywgkIzv0OcBWydnHFMOot1Xk53S6l/LDr1KqG</vt:lpwstr>
  </property>
  <property fmtid="{D5CDD505-2E9C-101B-9397-08002B2CF9AE}" pid="16" name="x1ye=20">
    <vt:lpwstr>NuaCjzkpNPjrGlEUMINQXq4CkwjMYr29z+oABqUuwz3lkXpXYVbgdD7Ww7y4pQNipQkdQBA+ftw+tPCLdaWDZUAN/3hOupdEpKEsfikb8A3lMrqBdWHwSfNKZIUIlx+JwgR3wbNjo6pOGntZF7h1tnjmM/mFTQjO18+erYYbRbId3/Q16+QIFoItVznsZcldn6NYlm5WFMEsVg8LCut9oFVrBwSvIH75zULSWTFo7WwRIlTyVaujIJPrh15kG/f</vt:lpwstr>
  </property>
  <property fmtid="{D5CDD505-2E9C-101B-9397-08002B2CF9AE}" pid="17" name="x1ye=21">
    <vt:lpwstr>+i+3JmF9pPE830hpLlunBjDsT1ILihT5X/R2JuJ0WAb8zTZQDMnrjCxM9WsedT8X0ZVFdj6UPxevcHVhDG9aJgSEVds/uvXIer3VG2tK92kltHTKKYsKC2k4SPzWXTZ8xs2NoQGzRy7KRdspwDyaZDvYtfPPUPtgobQq+Cbo4lTDWs+CRKoVwonYdj0cOGWDXDOlJZyomUaqgQUFJpTfhamibatX3FiAglqXm1jWqFEGqIKtf1QmfLi+AeoDhVK</vt:lpwstr>
  </property>
  <property fmtid="{D5CDD505-2E9C-101B-9397-08002B2CF9AE}" pid="18" name="x1ye=22">
    <vt:lpwstr>9CM7qHWTNTFADVIFU5Ndl4Z1CU52sXocSp2pKNZp71wF3d+9oduzoqxtSfBnG1yp6vULmyZ0L5nM0BufQ5h3EByDBvdJBkH6Z9+PuFxKUOuXmIiNkxhWrL5+B+v++mNMNPNDWrUaTwnQfdTA5q37O7WGbV/J2R1xxvq7+Qg7RX/xWoY6qeeIuAkv3ct7iWaJGSrQj+LJ2LfIaIKJOGqbVLAPFXsPwTVkEO8rbTYLp41lX04weYlNbEGX8LzOq57</vt:lpwstr>
  </property>
  <property fmtid="{D5CDD505-2E9C-101B-9397-08002B2CF9AE}" pid="19" name="x1ye=23">
    <vt:lpwstr>xHwxx3+jHiBiV/05rLK77AO4hsG4gCz0u9iXQG+zggq1abJoEYQmnbdKrfIdCE3LNoSdJGg88foUmxfhsfesO4UMqiWRIT2grY6aphyRNU6S7kkmlQc3AyBOhlWmgn5Od8h/RXSFBct6vpiCp+r8KP3g6LDi5QrCaKlFNehfkkl9cEUjm3tEpLLa0LYffvw5myzzdX3/GHtyxupQEExRSRvbjJpaStFxVMcihGkJp/8HmKbQdw5zv+w0IoeFKV5</vt:lpwstr>
  </property>
  <property fmtid="{D5CDD505-2E9C-101B-9397-08002B2CF9AE}" pid="20" name="x1ye=24">
    <vt:lpwstr>lOogVJDLTlcxr9d2ip/oJwzhTngw5/OuPfk/8ZeEBXSvi/HmBb1UBLkCtBWDlFColSOBcYMxFNo9qTHA+jdFP3ettInNRmf2mFCXcBVBZVJD9A6VH0pnfZphbuj7MU6JupnP+kglUszcjPMbtedDqmq8skjNSBYosCoNeDvsrt4eBH+JzvbGCxIEJopsPoxcFiPZdCynoaNBMCyLHinTnQrAMfjRDDPCQTNSDmnOTSTEt98zdQrcN910p+XgzbM</vt:lpwstr>
  </property>
  <property fmtid="{D5CDD505-2E9C-101B-9397-08002B2CF9AE}" pid="21" name="x1ye=25">
    <vt:lpwstr>0sU0kHiqwZPVQoeeS7+fOy5eUn/ZrwYB2pbmTlL32a/5PHMJMxudErDxIyJYfu8HmsfzBf4b6W4tkVWI06EZYkUVVwaExoJhJP9DBETU1CocePIwHJZ2vFTduDnpqGxRIkGnnL/wo/BeVsYNwKt9YXLv3yu1+ezkjmJyxlqOnGw9KGmIy70y9LrPccGS5YcXyPXl46gTwrOLxfz5OO2CTrnKFSlGu3OaaGn4V2teAv5cRnkv7IU2rNTx2ahCYqQ</vt:lpwstr>
  </property>
  <property fmtid="{D5CDD505-2E9C-101B-9397-08002B2CF9AE}" pid="22" name="x1ye=26">
    <vt:lpwstr>mP3MN5kh9DcjwmTs+CpsNdedmxQB3+padE2NnQQgtyKCONyQT8990bDxw+iA6O7OAQikgVtlHC6i/BrB+SC/xjslj0qBOv12IqxZ+DgaTCorPwUkZ0u9deZ5NKd/IvK4PosKrQ+BmEtA0f6hvYrZrJzahmwvfW49htKQr+ngqDh+bjrw6oBFVzBFl7E5mZcdMwyz+EeSbPpESN/mX6myeVhsP0F77RZMo2KkvXSet+bxDCBPz5JI9WVy+9PeBOc</vt:lpwstr>
  </property>
  <property fmtid="{D5CDD505-2E9C-101B-9397-08002B2CF9AE}" pid="23" name="x1ye=27">
    <vt:lpwstr>fDlObyI5+z/52Q79XH4YO4053AIMFLSi2xLOMsPeTWLQxk2QLqqWSgxLF4tPeLvVE1RpUpys+53oTZPNXYUdsK74cZne0PyUZjBz0DkPLI/v7p2N1KXnKJoPe+l7BhYdAsRH9nEp/OWaBS+f62P80vMDMq2+y1mqvakMNTCjSEnsQJMMPMJc94WELmx+jBcDAU/J9VBArrFgFftvJVV73urbxb2GrVn52+BKbNLBy+NUM9KlKYDcjR6i3JOvvBw</vt:lpwstr>
  </property>
  <property fmtid="{D5CDD505-2E9C-101B-9397-08002B2CF9AE}" pid="24" name="x1ye=28">
    <vt:lpwstr>JcfYS1O+IPw9YXmIAWevdkPRejvfJkZ3mh8U+3R1Sn8vIevdp9HFgF4QyKanl403H/nFcz7qPnmL/UGtJcFFbvyjbb1eY1QigZg1V0fhHavj9WcQaxtwGj8kCdFVtTa4OuIX2cAvNEWsl0YtzFwc9+Y2XNifYXJ5lNeFaudfLtsBgUqANzy3kNMsJjOKV6v9neYyjPil1LtExudG57sWfxfpockztzIMSAPwcImpKsouy98t5ZK0tE2rsmPL7ao</vt:lpwstr>
  </property>
  <property fmtid="{D5CDD505-2E9C-101B-9397-08002B2CF9AE}" pid="25" name="x1ye=29">
    <vt:lpwstr>fOekn96jFVZaUgW7baju7/6i/MBNN8c411h3kqIsOX9yGbrny9ombX1zi1LrSlbv5Hui8VsaX7ZqtVzZugBJg1MhzgzOD2uf8zOBC23cIs6qIwb4/orqc+uIEzrZPzzthDI9t/dQmkfTdA3bqphhzXxdCV5l8H4hbibHrWJkkLImMLjST2c5bVKN8PLKDSsK327MkxViXuJE+evrwyT8rlNJJSHY3g34s2QzCT5Ah59REE1xN+xYPpLHr+xTWUU</vt:lpwstr>
  </property>
  <property fmtid="{D5CDD505-2E9C-101B-9397-08002B2CF9AE}" pid="26" name="x1ye=3">
    <vt:lpwstr>tGEo9yqLUO2VWyoriU9TCxwsFjnN1RCFXdG3Tn5eg9zcNrRKqb7PaG46RRfXG6fHZMenoEtMG0NUKFAMSF4bINPN+kQ4WwrKWL7DZqpTjMOc3WGcPjvzkg+b1kj+mj5Pdz34Yh+zq55uD0q3eMLwrhNcEs+E7M6sUnLmwfgvtBed6HFdL/7l169wR7eVmm+ZCWqtBqCOO4VClsFsKmN5Cmu2QeDLdSjHlvB1GHJZGdbHhpCWe1MTmhmCW0Kfx/p</vt:lpwstr>
  </property>
  <property fmtid="{D5CDD505-2E9C-101B-9397-08002B2CF9AE}" pid="27" name="x1ye=30">
    <vt:lpwstr>zFE7vIHFv+bKk9fPS1vuuRcKbVvNK/s+SoTn/WERrDQAf6ZBnEJKJxv1cQf0Qei+7t9hSJ+WLtMVSrZiyflu54pumCq3SjrecbmCVRWF/RwMYHT9kJ/0PLETp6aWsjDUi9B/Ll7IDqKNu5mXY1DynKlPVn+doM25zRVhSX0nasrYM6Rq2rNviV9lMGKOwBRQ5Yg3jy0X0JgzjYWUe/tCOoog04WKaZxcPkk6VXYC/OkhI93FzBV1tWPyFlXWfKj</vt:lpwstr>
  </property>
  <property fmtid="{D5CDD505-2E9C-101B-9397-08002B2CF9AE}" pid="28" name="x1ye=31">
    <vt:lpwstr>ZWTKAbpp3vJEMd3Fre6Nzy83tIIRVOF+Slp7mCCufaoOilp//IaHK25787H/pb+tC7J0o6mXKxMlde4iR1VCWqtRWzuwxhqscKwP+YZPRLOPTOwJwpZx2fMOlQtEa4kLwRycpMu7Ivrp5Gcb+fkR3IwGsLjNZebRaWJyOjBIticNapy4w+c7KS1lHj6aCOetcZH5hWWzVe7OcbFWfvGJakxPgKDXkvoEJn4BXycJpfsbDZQOGgpv3xvqhwFRJgr</vt:lpwstr>
  </property>
  <property fmtid="{D5CDD505-2E9C-101B-9397-08002B2CF9AE}" pid="29" name="x1ye=32">
    <vt:lpwstr>Qq333pw6ZbDHEUGmLczra93G4Wbq9hVXZeV/KyrmRIG5AeA7LLeZTG5TYlRH15NgqO5B+gXBubEhGy4cWEo3gffy2DTiuUk8+TTgDSExq9PXmuKGcQtljTfIo7qx56s3o4x29IDgzYfMskek3Hj3Wb7gwIvp0+SYGPGwr18kEu92kdzA7horvwHjj1WtTUOM8S6JsauWNiHinBtZ5OoDj0XnoLe6QH5vJwaCEXBkOV0Eo+f3cqpA8VckROsAR4r</vt:lpwstr>
  </property>
  <property fmtid="{D5CDD505-2E9C-101B-9397-08002B2CF9AE}" pid="30" name="x1ye=33">
    <vt:lpwstr>vlYqYgAEQxqYBygA3XLF10va9z0/xlDzdt1VLPnBs6FSS0+MeieZy8jdVsDN8PcHQ9EdkK4IRauVQHt/7krjOWAlk8M2L47CCigGFCIWO274/wYM+wbpgy6rpwcjvX+MOwON21ayrbJ7tJ0g6lNx2wRueX7EWpneOKqLCGyVqtqb3V5BEpB6j5xctk5M8vmOh4bj/EQ+PypA7k8uWeDvn1/pYOyGTxgaEvgLqgdjVEDRmmay9O5z5cH2xVXXmNA</vt:lpwstr>
  </property>
  <property fmtid="{D5CDD505-2E9C-101B-9397-08002B2CF9AE}" pid="31" name="x1ye=34">
    <vt:lpwstr>DpSytIaGB/74eYexM8eLHE6PQyITrtXPHQoVURv3YmYWQY4QeW2JxDtEfwaXrpvGZ3xcmhB1yzMfY1SGXaWgqYjy18tEJNaP26WAd9vM8cq/o+BBpYHq8vE9ldrqt0Keg5ytaG6h9IP2LX6KjH/IjNdR4giyn6kRk2K9A4NgpDmNDMEO2aWZjfoGneL+aQq66A8ENbWAPET3fEqefsmyBdm4Q2LeB5t5GQYHQiTCismih2oCYECqXA6ZaILipeC</vt:lpwstr>
  </property>
  <property fmtid="{D5CDD505-2E9C-101B-9397-08002B2CF9AE}" pid="32" name="x1ye=35">
    <vt:lpwstr>66cauzqFv4tCJSgvm5Aofzr2V+8EXIPkI0v4G9uJDI/hQsiMattdJ/d+XaD1ocY8sbhz/Zj/WZQ0Iotfl+Ds4IJU9NPmfKLZnv2UKLHxfG94ZcoZPzEhp26wJf6gAIkA1a+MPL6X3c7rcIrp0kc7I+1OhD488jwGXEBlsT6BVbKqAqX+ojaGJgDQmyXx+QbeRhxE3nTcY6d7uE2sMUJ8Lld5SuWWQ5ROW+N0DqTd3Xd8E3kF2QcBsOSBdGFUq5U</vt:lpwstr>
  </property>
  <property fmtid="{D5CDD505-2E9C-101B-9397-08002B2CF9AE}" pid="33" name="x1ye=36">
    <vt:lpwstr>jTaCg60nRNphRD6D9XzxEnOIlvkFvEa397GE2ziWjsOYfz2NVJjxI49uaz7nUzGWqf+gqiaHNHofEaAEUgS1RlRUFJDc0FlwKUkuoCdYKf2tLJFAhy+sfw7VMmghD1qUeuw60OJ4pCUSraBS/FHdFbkMAw5bpkJsJch4TrE1p9kXZ0vkR5WhNufLKqgPGwfJXCeCk1Ly7M1VhM72dgNyhjKd3jw9CrjsoGhzCdszqzNSlTLrl6fOBNHbZBXLky/</vt:lpwstr>
  </property>
  <property fmtid="{D5CDD505-2E9C-101B-9397-08002B2CF9AE}" pid="34" name="x1ye=37">
    <vt:lpwstr>eGo4lACsvDco1uWEMxkAMSxvc32MXvUIUQhhi+YNF9/rSrp5vYnbwjm0a/RN2+oUzUi//jA70jQocWBQhMfmL/AivH0v9dxG9q82qx6ACIs1Re4Kpq9sUz43ZZiyH5ESVVvHY7QEf6gub0zVkjfmsJOfyyJqbzR5245LERKw6P86Z2kBU2voDXQCdAJcPp1iBO0Rj551dsKg5dD/2F/VncsyYQd0YnVr8yD80NQI1crO/YBe/dIVcIPkAq/Wra+</vt:lpwstr>
  </property>
  <property fmtid="{D5CDD505-2E9C-101B-9397-08002B2CF9AE}" pid="35" name="x1ye=38">
    <vt:lpwstr>TrTKqbYqktJqSDdnSiRfYzP/OHC8Rx4O1KYjdcq9n8NhCDEl5fhBMS+UAE2T6Av3Ude8Ci7hmjW9zTSp+hsrPi13M68povsXlizFUnEheRyyV6K0nfTxkl86l/p6SpXkD8BerES7gg0ucmiXwoenQwPmoOJmatz+GyVLFyPR+obkZLQsLxW/FnmxS8dDogcZXna1pB8E1sqfsKW3BFnP/K3e5ssm7XmT8frTqlUwNuwo4TqfH9zZBoHb3LPUNVT</vt:lpwstr>
  </property>
  <property fmtid="{D5CDD505-2E9C-101B-9397-08002B2CF9AE}" pid="36" name="x1ye=39">
    <vt:lpwstr>XjBzYUmHW4OoOW1jvjWXS3cieEBSednzJ4lwsFsdrwvQfQfekh+qxb77fpzoZg74Z/6rTaNonYwFW0yQhBTuE8WyXavNfIDS8NBqSLhesO42m3Np/l8OAzhxrpHLCEUJCQ0g72jZ24+gmf6s3+z4+PSFW4r41P+Qn/jxS+JWA73Zff0ULERjzPKxCqOWl7viwsNESVler7VRxcSEwEinAzKRWzemIMP2OMnlHiP0InXcsEXCvcsUczSHMEBbfHD</vt:lpwstr>
  </property>
  <property fmtid="{D5CDD505-2E9C-101B-9397-08002B2CF9AE}" pid="37" name="x1ye=4">
    <vt:lpwstr>3ryfBty3CEkUSWfo7HJO8Z6ugbdOsg6HKsJ+aEVDdGoO1WvdFKSS6h6ph/tw5fcPgiVfDtfujyXaYPTimAXaX265ctWwmU12SihwJZHlrcvTxE2vzXsm6zdjciVVQ1kQI2aRmuZCq1FJ3K5DmkrfqYOEhJMIPo8GWN/h4erCTnXBmH6nHu+SQXbFRzs9SEbMl4/53dx5gk6oiU2kEIawwn3LmdU4ayXCqwmJ/saPJSXdBF2WQawPppdHDs9Hn+S</vt:lpwstr>
  </property>
  <property fmtid="{D5CDD505-2E9C-101B-9397-08002B2CF9AE}" pid="38" name="x1ye=40">
    <vt:lpwstr>IiDpmJ9VgD9OHVJYKdOXABt8scN7O95eHKBQQPWtdusUHOt0l9JpZYHBtpfCUxCPD3x0pU5MhIOY+HhwBgZkxzuNlN6sxTKf+yGqzZlLAPX9fhyZC/wfZz+qBs4g99ZrI+LyDBy2OYll/JVt+Lc2pZVbQZ7K7GzPFztkGUrS+h7cAKpr202LVHKiqu1uPFaeuMZuGAypePw8UvN60vPi6Rh+WIaBNhnphQ9/tDDnOmY1LSAlZ5jvApvtI2r8HVe</vt:lpwstr>
  </property>
  <property fmtid="{D5CDD505-2E9C-101B-9397-08002B2CF9AE}" pid="39" name="x1ye=41">
    <vt:lpwstr>KrGd6bU4LthKQeNTHpMEuLSXpWSXy3AKZ8Nslv2ur+cSrdJeSCbTih9EO65SX3jPSjxWZy5T3iORHzh5cvZfBu9RDDzkAy29bI5AxqfktfEoFhFgYnBqG+46DR2wFyQkqN1/H57jMuVJgizZQVRWswDR1uqXI4qwQmwsHjnjjsMES3oWZEPeXBE6WPSvkWPyoGwed9K3fDeqmnLYpHDuG1Q8FJoxBWz9OL8qBwU7VSuZIs1+UiVVyOsOzKU2EPJ</vt:lpwstr>
  </property>
  <property fmtid="{D5CDD505-2E9C-101B-9397-08002B2CF9AE}" pid="40" name="x1ye=42">
    <vt:lpwstr>kn71N7OQkYHY6EW+PmdclrNz7HdE5Awp3MfyQJipoOFHxupfl7oWuwUMrwW+nn11bWZvU35rzthF1y9CV9DzJKmV1s9n33X+EV/hl+DrBX48+nTv1nRq0n4s7IAVzPfu0M1XxFm6mO9EzxcxWU0UjzEfG3AE9ZZqPZUYymMF6WMFhcT14srVy7vga0PDTQs2s0etUfV5RY8V70Nra9SW2rmdEzr5Vo4Mg6sjO8WJrTpJm2jObV3AjwAXU+bb2S8</vt:lpwstr>
  </property>
  <property fmtid="{D5CDD505-2E9C-101B-9397-08002B2CF9AE}" pid="41" name="x1ye=43">
    <vt:lpwstr>oh6dVVXX9rDMlQO1yiwvAaI+nF/wCOM7t/61uQA0MVL0WAZbqoVu7k4vSN3wjyGOKrS9LiMLZ0waoEwDPeREJhnwq1gDYyzgB6cPHJXrWur/Kgv4i2fYr9IRvRTiUWQGB2YHnibXvGdjVermyjryrX4qfus88p+uLEFzPn+btUvTKrQvCjZ63iLVJ/udmz/NcmLhK49FuLvhUHpu3vOQH8Kznfqk0rW1JpsfywB//AUiZBZG2mjdZt5llidHPG8</vt:lpwstr>
  </property>
  <property fmtid="{D5CDD505-2E9C-101B-9397-08002B2CF9AE}" pid="42" name="x1ye=44">
    <vt:lpwstr>SWqyKhTcKTdxtc+TcMFg9KyhdX2cHM+I54LegMRnV9lVlkc/5Rdxwk5qv9w6sOwk3SuugaPKRSwFCY0P5opgQgBEo2M/0vQ0Xc6wKk9+jB5LkGUczz3xzJz3ZnEAbokKvKXkQCXiVkcVdHo1madZuhOd8P346MMMFK0A9t03JVkIpHfepSqV5sR3abwvmJGdhyXfqoEXzgTt/CNjeQkTIDIZGUl/X/kLyTXW9z7Y6XyYSiTj3/UWq0Yd8836fo1</vt:lpwstr>
  </property>
  <property fmtid="{D5CDD505-2E9C-101B-9397-08002B2CF9AE}" pid="43" name="x1ye=45">
    <vt:lpwstr>58r7CrsiikLSUUXTTt/6ciqfzIGapP5rDzkFJtKzStRmlZRmI7Yl0w4IauFbcryLfDW1HBgGuWDTKUtD9wDR941+rutZfc68pwTARX2IarJiZyfz2+cqu6rgfP30s+w8KPb6T17a6iUo4FkOv3se1yEcd7octgB/5S460XLeXYGFqIg1Zuwjp9DZLD0oMBW8oD3cm/mp5UclOc1PAT/NPbps3E7iP2mIT4QeqanYfoXzATs5LXI8YA6q5UpdtQG</vt:lpwstr>
  </property>
  <property fmtid="{D5CDD505-2E9C-101B-9397-08002B2CF9AE}" pid="44" name="x1ye=46">
    <vt:lpwstr>LqZOMUtKtNTgaDCrfMPf1t1plqUh2PL9Ry0OreDF5LpYRp+V8jkuC497jnBY0IopFVjHMjwuopjTIXLU9E6iPagLPRKkcZYwAx+J5ot9O66onbwNAazCJY/mhsS5gR/3nb7cUuS/r24JRvVdbFLUUQVPUVw7Z0WiRdX/zgShkrqYlW12nUrYYZJwJeXuG/cEVtymfNkMwNm5mCQxpcIO0FTe896TXg57V0T/qobc8zqbcr3g8CtFDPXKbE7fzXN</vt:lpwstr>
  </property>
  <property fmtid="{D5CDD505-2E9C-101B-9397-08002B2CF9AE}" pid="45" name="x1ye=47">
    <vt:lpwstr>6ePDhh5+fhPuX9/qF+pJzLmLT+J/Q9ClzIlf4rdgUavVnoBGHvyLimq7d7INkN8fPax4HQJgeJs9i8VPM/QU6eFwGU3igA6QBJcqPh3aE86nelvWF6lQHFZ2xbVaK9QkT5bQ5JX4geMFqHJnOHPCYUnch+D7m/LtFe+cZs4VsXp97RTiNI2ew6ntdIfGMrI37Fg+Y29vYmS3e7EgQysVd0E5eomu+H2YOgFBFtkTDCTh1rjKRGvqBHHO/GP3wzs</vt:lpwstr>
  </property>
  <property fmtid="{D5CDD505-2E9C-101B-9397-08002B2CF9AE}" pid="46" name="x1ye=48">
    <vt:lpwstr>9qU2Si92CUK3Xtd4/jDQrQZsprB58+u9o11gbAv9NqrmkNUJaEX4hpqV6cHEOYcnJlG1Sz/m6pvfMg9i8CgPF6AsWER+jNVp4CIGODjOQ3XefM+dlqq1BjpLw8IKopddnxggVtOj6Jk96kC2J0g5DVkfbzn/5OVg/JzFL4sAvuRvSqi74+XggNMAqeC1yEmFKVj5Wsdg9X66vSbK51RAv01RiOLOPq67ivg8TtqKbqEOLKR9TNTP68tdRMaoKgN</vt:lpwstr>
  </property>
  <property fmtid="{D5CDD505-2E9C-101B-9397-08002B2CF9AE}" pid="47" name="x1ye=49">
    <vt:lpwstr>F3t2wjqz0gmMrUGDzSNVqaL87Jk5K4o7Nm4a1lP1nofiTZmAaYniDbi1iI2mP6I+8MF00bkQekw5bERDt+owwO4KCMiMGmfNL0R8nYEsL9qIfM1V32Ab5NMDv82W23zHE6hHOKRw/KyqYD69nehJNu8TOMpuHG/HDGlMvi6NY1XeyuFmdW5m5frF8HmOEgBcQ6GBDM55logZo0StwkkTcz42AGxT3ckUSSiDc0ng3sYIAo9t3HyTJHKmr5Ww8d8</vt:lpwstr>
  </property>
  <property fmtid="{D5CDD505-2E9C-101B-9397-08002B2CF9AE}" pid="48" name="x1ye=5">
    <vt:lpwstr>B6DJJ7CIa57DBgURl+/2ytISJe+vtZLDMjiJ84Ug8xJPZE+LbfWhr1pRSMT/xPn5o4/cqG9AIkKMZftDfxdAbdcEikiYC9cJc5fulp/nAY15MC+C5bVpD4YsMukFxXaaM2cgvKCo60StlgXn7jZjSiZb8r+D7Rd8sHCDoqhRxAc62VTq1FqkFN3Pk20zzt337A+BQE4ac/WDetuivLhzCYmxm4fDicqsJFHk6sDid99vwUqZNdLK9sR987uNj6W</vt:lpwstr>
  </property>
  <property fmtid="{D5CDD505-2E9C-101B-9397-08002B2CF9AE}" pid="49" name="x1ye=50">
    <vt:lpwstr>rVLTkOTpSKbsbsi74/YZNKP/0JhWs+O7B0ap67QlDmfbLzPuVbYwI2spQ1mTEjesntRgY4QDrjBp65Mi5Eat9Zw8VCppl/Wj4XycS0Q2hnAo+fIwsHPGK6sWCNoZQIOYcdeMPcczN0Kkjc+xURsYri3YuaDmEygxpwp9BTGLjvB0SLtUK5lSRan0TZ17bWpBKmgFfiHPvKZDvQMnWhaStmQ9x535m+fPDo2De3FpQ63fukwXIWuNYQdPs7zB+uA</vt:lpwstr>
  </property>
  <property fmtid="{D5CDD505-2E9C-101B-9397-08002B2CF9AE}" pid="50" name="x1ye=51">
    <vt:lpwstr>1zViberM/D2SxSrEoXt9CPQz8CvNQ8M/uCTBd548AfynXTH14XRzSgvfgZjcdw16cNloSa4x2Ux+6UJUxYjsEv1m0uEUpvUdYywh5O5zH4jjJrkNAhL9jxYbP1s/Mv1fMxK8My4hlVJhF8+brq8ZVYM2r5KF63atDLR8hOn5gNIKvkNISJSCDwPv6j4evNTQPCmd8KI6d8EVpLvhwgJnThFpEkqiF+5vAEKCZPKmO42sn37zFUBkh88WDiWER1b</vt:lpwstr>
  </property>
  <property fmtid="{D5CDD505-2E9C-101B-9397-08002B2CF9AE}" pid="51" name="x1ye=52">
    <vt:lpwstr>PP4tyPFnCWaASmMmQBylV61pcJciBAlIerZrBTNiuEJqKLrr2i9kOfl6mwWJzbuWl/TY3a1sx8201wwIRBdsDLzG3GBoeCwsrVvbFY3kXHu0wGLoblGb952hCh8E5UbpK5rgb/ZeH9v2Yp/Wp9O8iBh7AkKv271eLqGSw1U9fB9ZrlJBAL4D2qZzaKibuOM5T1bUy2fo3CQplDQpLP2CMsYnzTIlbGAOny0WCbMCCTo/Zbsicrfw4d3qguW0qAW</vt:lpwstr>
  </property>
  <property fmtid="{D5CDD505-2E9C-101B-9397-08002B2CF9AE}" pid="52" name="x1ye=53">
    <vt:lpwstr>XASmVP5v4oUQoTPtlb9onS1+JXKO5VgCaZnGTJvdfXoDrkCzeIgelzTXH7w7p+BPrON5/Sltg5pua9y/cNRuregTbolwt67Norvg4FhSJwTj7phTvKOKu3cvVp97BHUROlN7tk7hgxbHRCikL3+gvJ5V6ggMm0jlSNWXV+8A+UgmIf8d1PvwP5b0fgGLDfWAPjLzPWuUtP8uVRr3DpsxXfCbY8kDm06xAmIRdo7Qmlud+81PEJR+6ZKbxQ3pc4l</vt:lpwstr>
  </property>
  <property fmtid="{D5CDD505-2E9C-101B-9397-08002B2CF9AE}" pid="53" name="x1ye=54">
    <vt:lpwstr>uhaHvHcKc5vRToL7h3J4MtfCHtA5FFuIXve4WCmujbFhMA77U7RKEng44shH1JYisuwSplGw+L/5zIemojQ8EaHoVFoRfryJ2unpkE/oaAgPZd5ctos1LND4+dr64Hn4RNnFOnTmxkLowAId3ys9InoI8B/piUxzgNJgo8YXbvHGy9OBfETCQhd+4V1QGqlED3cBBVduJWi2LhaYc7qiKaW8ACeUZMyXhUg4RK+GjCCkBKEo8NNmo9qgcytjslP</vt:lpwstr>
  </property>
  <property fmtid="{D5CDD505-2E9C-101B-9397-08002B2CF9AE}" pid="54" name="x1ye=55">
    <vt:lpwstr>2ssXtFwY/4Qa0kZmPsqppxakrjyOmTlhXJuJOOAdeku4UHGP8SqXNbq01+iykFCx629L4T/GpVDr70vU8gZWnSsPNe+Oeh+YYZjpmgMt7igX8Fu0Ar6rCj5ZYGgGpIVPWrFWNKG0JxzL1LO+hERVcK4zKZcgh8zm6Ycz5u1/kg3UYVUa0XlF1TAXhK0anYfNEE6fm1oF3Zm5OVUreOk2/F/jZGLGVATHdlDv0On+17xPkN0XpJitIIoZJ/+kgwp</vt:lpwstr>
  </property>
  <property fmtid="{D5CDD505-2E9C-101B-9397-08002B2CF9AE}" pid="55" name="x1ye=56">
    <vt:lpwstr>Hs01fraZvAM8tvQ61vJGCK9LVODz0/gUDsO7bi5+H6oB15dZ0dTS1cef59T5/EHCZ87LUOmQdA8ygjCSi9dtW1ou4l4jjwW37/viUsiQg+70itnuH+nVajA56Tnw/JhVFkJyB7k/EvZLyCPiwgG5B0RsiUrsPhe9rRKvVRb73d4APpE+VE/1DQ57o6gvxUFQGpVs1wklroPQxTcWqqVp3UkrnR9f3T12ou+/uLqF+kIlC1FVAt2RjX20a7QLnU+</vt:lpwstr>
  </property>
  <property fmtid="{D5CDD505-2E9C-101B-9397-08002B2CF9AE}" pid="56" name="x1ye=57">
    <vt:lpwstr>q51PrLR169sbPPwjidsQTWx0k9GjHkA2wq7nIKnbtHucrGwY0Ex2OPHVIh35iClqu8yIYK1WZQ16ce5g1g2JmHaRrzFWNWbtlajUz8YacK+YS+YgAjOiyfpA6x0WKBxcUdRLiM+HmW5mfLBBLBqABaI++WTjTtyBGhG9Xv/mEzfYqdjVWxlQIn676HZz20Rz/6Vvih5wVb6e8Fwi9bqBkz7bDchxBUTX9plDb0tGpvCyHzt/YSMlPrH3h19KVdF</vt:lpwstr>
  </property>
  <property fmtid="{D5CDD505-2E9C-101B-9397-08002B2CF9AE}" pid="57" name="x1ye=58">
    <vt:lpwstr>ksNzrEw8yMfq7h9apusu2cKcsbfvZoy2pQ6QdsqHTi0mqa/RMJo0Gi7NJtX8W66188ppbsl+3aE3te1e6ef3mjIC1gXyDEH6uhcpIKY7SEyO/z0X0qWtYMXbhj/5HhBx3JMifbjO+ihF/IX/NDAtmEB1Zc72+zYnqlfN9LAYR8CH5EBh6cRaAik/D2pn3VVJWVro/BQOiLBy9Z602WQ7Za/hSLqThXl03aJotqrQUEvCkxEe6JVgg83Mewtthua</vt:lpwstr>
  </property>
  <property fmtid="{D5CDD505-2E9C-101B-9397-08002B2CF9AE}" pid="58" name="x1ye=59">
    <vt:lpwstr>ZEFaYHlUXVkiKKHjRbM+K5ZqkmUDJ22cuWX3wK5tY/wUbXTzvmpt9v6q+WNIjGEYK0AkcXVZlFHtK5RIBKeHa94b5v8wWXmsZcUP/tGww1YEVSQY0qWMu7zUJh+fwVmuy6/no+xZ0DQ4aRRPMqpGTm7U2SCqPIEpzOxnjWMPP8Uv/Wqj6+DPh9uByNzTRbSLnTOwgzD9QIxQS8rMAH6a5qyJNZfILW+jaD5+02XMqs/bXHbHLZWhZJIvPUrdMW1</vt:lpwstr>
  </property>
  <property fmtid="{D5CDD505-2E9C-101B-9397-08002B2CF9AE}" pid="59" name="x1ye=6">
    <vt:lpwstr>LEccMvF+Y3405W8I05XR/jIbHKOiv0W6yxnOH6BzW9vHagO63Cbil+5+e/s9f6X2I4nzgBi+9HoqE8cc7yJCxNEwKpcBnsAO9hjeCCbzNsrYGU2BeVtTmbeREDCFH8HL8h31GuCXpxolFRkRtQPMuzx0M8A7utEHn128Jx2FOp0yT3QweFLHRS8MAHg2bGkVGu85WfZuraT9BrPUaoKGIxlWosVdEwj+AXZkUdR8N70Hj/ysM78ohLDeIZ3taxw</vt:lpwstr>
  </property>
  <property fmtid="{D5CDD505-2E9C-101B-9397-08002B2CF9AE}" pid="60" name="x1ye=60">
    <vt:lpwstr>eaJWtp04lwsEEeVsFfKgwSxUU3Ute0wBl0QbXnhVCEbPwHo7pOoDZ3+5jrk13q3xaTWGdz6x+6nbbjOkny+mdW0jLNPtkvpXO4taxZzIbUocKkPLEw3q531+/4EFLY3wrCFGEZCr1Y/MZdjy1QtYX9JgT0HFLdLBK8Mdv1yNopXZh0xQPIQUeZ14C/HdPlJhl0QIbyTVmN1XUi6Mg48ESLzyH9/KiFlkwAbLRZ+fXlNxZhYW7JQ4cPkyQtBqlm/</vt:lpwstr>
  </property>
  <property fmtid="{D5CDD505-2E9C-101B-9397-08002B2CF9AE}" pid="61" name="x1ye=61">
    <vt:lpwstr>GPjF2VDnoGD6CtQ2QNd0IXSGZPTOxZX3McQZ/ZXzvpW/QkU/a8YNtUY6CIfJ7zD+S9GuO33lgtd0OWC3srsd1gjW4y971avC+f4j724ywbrAdtN1A3k/JQGdWrWsLCzz6mqBbKSfcBe14SuC/fDrTjaSW3bbzM8rMn1fPqhoBWqnCfR2FEASykBIq319mT8WP5iyPyfNZUBktAHIZcZI9lVIlMQeDBrEC0FKcO0AJ0oTlq2pMMVBDrYXM/Izc/m</vt:lpwstr>
  </property>
  <property fmtid="{D5CDD505-2E9C-101B-9397-08002B2CF9AE}" pid="62" name="x1ye=62">
    <vt:lpwstr>NGAWC5t0ut/Vetg3KoDK+8jzB9B19SNoEaXOC0grvZbtP5Iuip9htSMd8UJlBKxW3uuS2qv3rEgZhCoPvOhWc4uXK0eEl64vv0QCNQczZnTwOGYxCryYfVnj0nVhk1xaP1O6iDkzlKF2MRZtUvSaSfw8Q+UtN8keSlC9EUMZsmgQkXdtw23G+lfqZOOlZ6EJxP5G6UBlTuqXzUoW/ZS5cfvhnA0lI+/gZ965RgRbOckT1rYnPBplcsCmqUYqtrC</vt:lpwstr>
  </property>
  <property fmtid="{D5CDD505-2E9C-101B-9397-08002B2CF9AE}" pid="63" name="x1ye=63">
    <vt:lpwstr>fXtkZgJLAy0fDE+NnoERIgdChunrQJx0PYDKXxtdyPbS0qWkTBoE/6dDtgLz/hWk4S5kzFUBvNSBtUYhN+kAITfhmxqeJEcbHOPEvz/cyjNNGP/VJFY0RUgDM3HShnl/lSfqFXgj8RhX6uJCSPoKFJjlLSmyEQ9RDuqURZUiHw3Emy3ohZCRMeLFdl1BVT/AZ8BPVX2tlcyfqVrXEkDRwu4SX0AjT/j0cthjOVclP3qhcdm5QeuttZocXXW4SzD</vt:lpwstr>
  </property>
  <property fmtid="{D5CDD505-2E9C-101B-9397-08002B2CF9AE}" pid="64" name="x1ye=64">
    <vt:lpwstr>97bY2BVt2MqQXpCCMC8hN8I46Yw5ZELtcCn8H3kVxT1w7IpxAh52rSNE0CU16HRkH2/t+XEuxfbYCzu4/UVuQoqoa10ZFCG+SpjzLO8hA3CvtJCi+YTenWSyix2NAByLcDX5PMiQKqz5lbFlF/Kz8HM+GzHGtDDyJfxF2hIPektExiRnNuXW9oRBKI+SYss8ElivEkQdlSFfmHhBoc0MK5iIN8uGs9VOOCnD7cklKo4e4XG261nZD3XTrrOxb3z</vt:lpwstr>
  </property>
  <property fmtid="{D5CDD505-2E9C-101B-9397-08002B2CF9AE}" pid="65" name="x1ye=65">
    <vt:lpwstr>MbbpzXoYKl7z43OyGpj47dZpVVzwunZSL/9Q5oF+ryT98zZUSAPCTyxe/pM21MxWL0Wcl0q6TbOx67Qc+kyhsywWfEHUNTBIg2/mCS2s72s+PRSVqjnSoGGqARdPl5Lnx2FhuMdPZQGcXG1u98k8YBZ8UOZMmnssx8VnGJZS6P892ZuRLs4qp96Bs7ZgPlmGqfX/xbGPFn40jsy3ASs1VvBIB4PaA9IP+nl/jH2364CgcbTjZiwwqe4VJKm/T3B</vt:lpwstr>
  </property>
  <property fmtid="{D5CDD505-2E9C-101B-9397-08002B2CF9AE}" pid="66" name="x1ye=66">
    <vt:lpwstr>hWTew4SR6G7nfE94WAwitFmLZoE9HVpmXuU7Z0L4JY9k3+InUjwLb6I4Q1QHrJts+F+XkFf+DBrDNQPhfljloimQ4hlgqUuO1IrZ8QIZP8dSXH2b4rN9dvu1xfDgwz6rtTQ9FJ3iB/XRl4ujfH+uvVJwh+xD3beYK4p504Rtz9+IYoi2iAy38VnDeSg0AUBQ9EAAgf4r33ZCBAeO9Pv2yqQCVm/rzXXQLSa3Cn55c6OmkAgCelH6jb93PipGPpy</vt:lpwstr>
  </property>
  <property fmtid="{D5CDD505-2E9C-101B-9397-08002B2CF9AE}" pid="67" name="x1ye=67">
    <vt:lpwstr>sZu1K+CygTsJbBXx9XoX26rXqklShI4mhgXi/YJ+reXvGFaqEldm+opWdhn1gocR5jlMFE7wstMQPOD+E4e2ufNwKM8HaXOWJarE1xX8iQKIHrIELcFur777ECJJxaX8vnJVOpycUAvPT7j8j1bhhxg3SvcYEv6UbwfPTlazgl7Ox/2KyvBPaebd1WmV5qmH34nTl7Gn9AzXtAOg6bxPBNtscYw3btfA3I1BNuO43ZJ62sKncx655/wjES4bT5R</vt:lpwstr>
  </property>
  <property fmtid="{D5CDD505-2E9C-101B-9397-08002B2CF9AE}" pid="68" name="x1ye=68">
    <vt:lpwstr>kJKoGp/v2aS1FZqtC9Xhq6p9ErF4oXBtvkYUhMFSftcW5pHhBGxXNfiE3siO5tLEock3I/JvP48UPw6Sa3VJoGChtGfHqblgzEpl2zJ8na14FPo4+VIKoxpltdaW5ViWHsA0y2a41MffetDRvElylocyVQ9QW+foFT/zKRgIyqwKGHCl6HQE535EL3zqgvh+AeeJDwN4FpPpmDzqeDn6OK9MsQGaP4HU1D4FxXh90omMMy24EqIU9HMMClH/rQV</vt:lpwstr>
  </property>
  <property fmtid="{D5CDD505-2E9C-101B-9397-08002B2CF9AE}" pid="69" name="x1ye=69">
    <vt:lpwstr>hbQXBMW0G5t5PQepMKk1T/d9PShIe4A3rCv0zzFgGsB7F2cVPDZTfBCMDMex2WT1MZjc4c9qJLug0hryRna1tZANCacNC524qAJStfbwJTsoTmkdRK2MyL/x1vpf84tnkLM9/z7oANlgI55iuCynzWw23UtcFmBaE0kuFORI7SDbNY1xQv0QnJHIIjUggMN961/UoSpaL7a3yZNdVStKB2d52Dm3QPbR0UqQYMF+g2+qoul1o5Eftc5JLhb5Tfo</vt:lpwstr>
  </property>
  <property fmtid="{D5CDD505-2E9C-101B-9397-08002B2CF9AE}" pid="70" name="x1ye=7">
    <vt:lpwstr>s2rjd1QoG+jovJ+A5dSm9XCtQm7fLMUeO5YvnTYBHUsGIAT+zVce0Nmv4iKKufOHd/vdobctEyH07cVKqbyK6mLFOWq+amLC53KwKgGTBigK607ZC/T5EFrAbYTWmMG3Q+9QRlIJSHhAtWq7WnosfIlls/2oIOaIo7TYxEzMh3fNorAboql8mqWfjJJ5lGFLt0B4x2OAmdgU0zLg8RJSM/cFAnhVsaBSYQAeQVaofd92UPGlka175ryH+TYsg4b</vt:lpwstr>
  </property>
  <property fmtid="{D5CDD505-2E9C-101B-9397-08002B2CF9AE}" pid="71" name="x1ye=70">
    <vt:lpwstr>xjFy+kiFUwVsK0dub0h5fZJYX7eB2lB2fhxzRADW/xKT2DOxa4WwyAjUSN5uGRDLySN9S+eTfhVwlUoBiqiM4gy/5kKDykU1UPTIByaUiAqEDKe3n9lnUDZHWDdjBbYwBGtg6Wfq27UiYrh15PO+9F92ICjgpJypm30mkJRvHET7tKg7XUcUoUn2uvwS/u2jYlmHcipHtrOeJLPlYwkbDCZ8b6Tnq2fvZifhtkB6GKyCNvY/MOEHwdGug+vU61b</vt:lpwstr>
  </property>
  <property fmtid="{D5CDD505-2E9C-101B-9397-08002B2CF9AE}" pid="72" name="x1ye=71">
    <vt:lpwstr>GugLaSAzLP4uI3ATp5I59bY/m5UOL0jmg3K75ayySe9umK9OV2cvFyp3v+KPga1Vo35McrL8SKD2PqRJ1Rzk2SKAYOJUJjdSso84MdVuUFavalNtoYDUtdbL43t9rYhNhkELhA462sIvLgEtKJriN8IyRlghOCVnzwsvaXtHtXkUOeFb2iRbfVeJE6xoA3qcaOm/7Y5p7wZQumhz8pwLKEWABt++sy3keXQ93ZuB3mVsAhBxdBRmNJ43LeCHiSp</vt:lpwstr>
  </property>
  <property fmtid="{D5CDD505-2E9C-101B-9397-08002B2CF9AE}" pid="73" name="x1ye=72">
    <vt:lpwstr>2FBjKLft/m4zTresu9fHxcC9lO1XgUTHCtZycoloI5iDDX+NSFiUkqu+De/PdS0QYZaeSXSjH6f0mT32DFrpoO034n4S0GQtVkv4GOhGOdTtizTMv7Opxd/UVe3w9//oc44T4dGzun51McufwR4yN5UlYNeRIYfHNQ29ctT4ccKqs8iLDPDzsjE/IIJc5rVtv2CZxMAUo6m4CkWUjDMp3zFU0BLXgb9GMPhPH2gm3lWRh6ZcEn7wnLNyYLR2iwR</vt:lpwstr>
  </property>
  <property fmtid="{D5CDD505-2E9C-101B-9397-08002B2CF9AE}" pid="74" name="x1ye=73">
    <vt:lpwstr>94YPTXtRIzbowArRKBD22kMMMy0+PywG4NEqtmGRhK+DsTDahsvldNY+kiOJipqPwAH66KjdkXhqCLmPiRD1YQKEKq6SPQCg+QpsHcWckP7AJQDpL5KdzJBqtrZnasmk4i/2SBJM2os6ZG9ZGjxbfmzmvBo5fvbC2rIV+StrOCZMfP3PNlbuBbZiKNk7eDhiVzvqM2qnkX316B/LYOKdi9z5kkXVbxYvlic0hFx/QKqya72cveL57MGPGUn9NhR</vt:lpwstr>
  </property>
  <property fmtid="{D5CDD505-2E9C-101B-9397-08002B2CF9AE}" pid="75" name="x1ye=74">
    <vt:lpwstr>O9xpdwKP/cAY//NthSzdSSOnYTSxDuHuHLQlQ6xjRMImrF7bjYpfr4oTeQTvkRwx+kRvj89ILg+5kYvvV7QL4uKO/WiyIUZXFimh7DBVYF1sNCeXsHST7BjsTBb3JBempF6OQ++to/UD6QDakgr+Y+5gYrIQ95UphsL1ErBMrzupTv5+D+3PB8uo6dvmfItAI65koQWwpebM6wt/n3KpNDOlI2DszVWjFwrk6a8CAWSDx+Z2rZOkCp0qk3+bQfp</vt:lpwstr>
  </property>
  <property fmtid="{D5CDD505-2E9C-101B-9397-08002B2CF9AE}" pid="76" name="x1ye=75">
    <vt:lpwstr>Wpqh0ZTy32a71ChB1SReczg1NIAwP4eQPdWeLAbLPH8OXX/CJW8CQTmKKS7FYznlOg+sdoXuYnXm58A9wdtLu1pz3EajIQ3l3kpOHCa2Aq6ovXuyyG57uApMaeNKuaD15NKLT8xbzEH5iK5eqZXm0rx71gTeyUbBybYGazMYrYHM1QSL0ppwB2JA6xcWXqClLAxU1TnglLFEr6XcrR6Nz826eUodZygQdt9T4Qt8maWJwuA2nmPs6MQRPjR+wZV</vt:lpwstr>
  </property>
  <property fmtid="{D5CDD505-2E9C-101B-9397-08002B2CF9AE}" pid="77" name="x1ye=76">
    <vt:lpwstr>fgeCVQL/zFO5iA2asJcanNdIPyv1k4DE1YJ9m+98t5og15KV236BfH5B8oMdAxf51n2fpDImzc+Owl2hcYUvALsOZ4Jt3LC2bolv3ExkxSzlCMNvbbbR5NrP1ixBWzRD0MAVSzKFONQhaV0onuCXnmD5f4MWoKfmW6WFhpKgQ1+aq6uDdn5j7fB0SxZibryI3+BhK7HAcjaiLP62odWCXzcAP9nhPlpwR7y7vSwJhm4idbskKHsCdEBt1xWpseo</vt:lpwstr>
  </property>
  <property fmtid="{D5CDD505-2E9C-101B-9397-08002B2CF9AE}" pid="78" name="x1ye=77">
    <vt:lpwstr>eDV/Sdy9guwxecRruOwUaK2Fm7GytKZ6GhXv1p5y4eVSDsISB4qhase5G5AJXcShj+Ex7WXKaRZN+4kKBybFkA4g5ptuDix+vnBwNolieT/n+jmxFfTF/mqMnmtY8UXgPy1+vFha1PIjmDghmt+n6fzO9KEUIwfvD+HM++3xLLsh2n0VzJYVZ9XMz8Pjb5ZczL2U0HEXFaIrVlRTTDTUw0F7VYez9bpmNm/vMYXYaeZGB4y+enCqlGp04wUg+nL</vt:lpwstr>
  </property>
  <property fmtid="{D5CDD505-2E9C-101B-9397-08002B2CF9AE}" pid="79" name="x1ye=78">
    <vt:lpwstr>r3Ooa7EZCkyO2IZN2nWmUvWuZLEx2hk12S6JrcBrKmxYS0DZttmFU50NnWN2brOlr5bUsvnYyxjFPtiw5NjVEmNnBVwDpWvmMRux3AYChmCuseSlef0TvIXencaCix2FRH9pV5IfxE+D3tClWDJeOZgrR9RNLmzQIqAs54YDg1wdMMMwBwiGP4iY8pLbewrC46UM0+zLPe+QU9+ob4XUGdxSALT5ygAMItlzcqzwk2FIvNz0ieMZsoJ4a3VWXjl</vt:lpwstr>
  </property>
  <property fmtid="{D5CDD505-2E9C-101B-9397-08002B2CF9AE}" pid="80" name="x1ye=79">
    <vt:lpwstr>M5WMLeL/qhnHWNuQHFAHeJX5K84CvbOyStvyiA+6CBjqksey+o/N8CWKz40k/aucc4+6G+F4ztpJE68vh6G9yQIvMUqLmfft8tF+yzn72san77pbWNBRqDDp3hwlscdKw0+APZyWPaOXZQxjZsNIvvkdj3d492u3TyHKa/Vd5PtAfn3CKsp8RhZXpnNZCiRWJPztiBlExva5jgUC3IghDEOeiQ2ccDxxQ9cHqIT7bQyJgWYbuIlqbWD9duzNpEz</vt:lpwstr>
  </property>
  <property fmtid="{D5CDD505-2E9C-101B-9397-08002B2CF9AE}" pid="81" name="x1ye=8">
    <vt:lpwstr>r69B3nwPfagcI8t7FteTIhV7tcA3XJv66hMAwy7QaPj0oy8Ef9t1ZHX9oSzquGfowHSFXkjfY8sHlxwl/FqWpqSY2w4Ons6rPkU4+83JilgMrMeY1JW1mrYEX0G0cfrNaRnYcA4Aq7zzEuC1TzEL5yhADsZZxunBvatGyKrlJ87/smeeygwdGVeGwoHHS792a4LrUpBX0WPRElvAMaioRXrQxDwHx+YjqvY3ktR+Fkep2SL+dzkzGpGScGHVbQw</vt:lpwstr>
  </property>
  <property fmtid="{D5CDD505-2E9C-101B-9397-08002B2CF9AE}" pid="82" name="x1ye=80">
    <vt:lpwstr>va1FQxUdpOvtaDhb+qKCVsLkZ/HA1wOZVUSyTBhkgqa+oaSoJNnaD7LmUl4C0mdUCSHHqSuO0hiEzMZAw3pd8skS2wPVe1lFx+cq9nK436zJYFjeXXl0iOqXqJuOZtf/X07f+o2tnZTw7AqPkoh7LpKegmmhl7RorlkmsdxQ5aPQaQ0PhNIGxy6/AeQ0rN3OMBsznI1fif25wKvmS8KQ51UFM8DH8h/Sljknf6+5blWU9hMpHICSDBaj88jmPfp</vt:lpwstr>
  </property>
  <property fmtid="{D5CDD505-2E9C-101B-9397-08002B2CF9AE}" pid="83" name="x1ye=81">
    <vt:lpwstr>EC+sxdSuNe6P4tm2BXUlPGH9avINjHiyfwSOrElL6T99BgBISLj67x46wmcN0UHX4kqu44uU9qFPXx0dUSbFhGcstkfLQJmUKQgjJr03svt/xGX5Xr/zauDw8pP1istZU/seXpbOupsuFoOLiA8zzsnLdp9KSFcLenu6ytynDX2tni0H7VlOzWzfeeht3pOcE0kfU7OxVf/PUGazTsRyciquQ/wGfNURsKqMqUhxL4xHWtHaOq1hl2PT4FtsLE+</vt:lpwstr>
  </property>
  <property fmtid="{D5CDD505-2E9C-101B-9397-08002B2CF9AE}" pid="84" name="x1ye=82">
    <vt:lpwstr>cxLvpxunSObQfjAtq1e/XpUsTOYNmZEgA0AzutpSR6d/50QOb07a/6m/3ffPE3rxSESvGTZrWapu3HYlWZC0aaaUD0Js2CBzJLCKQoWGhOxf02ldVCMeq10REwNRyVzf/k4YYA6w8K8jp4Ir5uNx8TM9r8UPPDMMho3N7jzFa9o8Rq03wzcnUOEEq4mzILJXOB7w9Yp5yWasPYDEBo4V3DfCojK6d1LT7ImwTij/6uC3G5LvYzxZh8gapma96z4</vt:lpwstr>
  </property>
  <property fmtid="{D5CDD505-2E9C-101B-9397-08002B2CF9AE}" pid="85" name="x1ye=83">
    <vt:lpwstr>QUCLTQsD+bXQKjQxJt127FWzEl/QqLKJaqcbWNrE6j4U5i6paIglwHQaCr2B/ovJbmj8pm7GZo83TZtHOTX5UeXs4644N3LNPdTvkiylJ9vZSXTM0unSEwfMO0NSwWK+bKd5RHeyfk1P0NZGuFr2ojn4KW9dMjqlsZrMFdBLaijfPF3x+BM40Pc6j12CaGXENOqjR+DLlk5QDTdUB/MVseQpwNpMNPDkVn65nHX7lIWUfxDjkgoJCTVoy+OszeM</vt:lpwstr>
  </property>
  <property fmtid="{D5CDD505-2E9C-101B-9397-08002B2CF9AE}" pid="86" name="x1ye=84">
    <vt:lpwstr>oT1R7x+49Q6j1oPjh5mCKCfqh2PK4mgj+Uf14AqBQIysFln+KuzTggpXLVyRWVgFpEfuoE6ofWoqV4+nCodOuWS561fA0NMO02jRzOGfrUvc47PaNLkzgXLMU9LawEOKN3ybkXcoofPF7kg4zZ/FxpTlSVmBtvqeDJm9/vpRlZQx5/xIti4RoIVs0Il5463KjFeo1BrL1P4uxmgrzJdE6y6f5/M3bCfr3c19z9m8l1FeOb6Uur5a+A2+7mgY7IH</vt:lpwstr>
  </property>
  <property fmtid="{D5CDD505-2E9C-101B-9397-08002B2CF9AE}" pid="87" name="x1ye=85">
    <vt:lpwstr>BpML9sxXaRWJ/hz1LwFseNYBXJKrTlcKoqDHZ5TySEDzKL2zo2p7oQ4zfwxg8gi7Lz3IAYlD9okKDx/uT5/bds+LdOgwc8CDDePLzi2mV+1QO7p2f6YkeJo1ryJS5QPDFbwPtm0CF5Mp0oKQREZTX6T4wry/uSLnh/sh96YaQ0N1WQgZzZCh6v8VE1BbiLur+UgjkwpYem1IdyILIc7tPlHZbUp+2D9yJ69lEcOKLojiXUdrwJElvVnQYeZN8ib</vt:lpwstr>
  </property>
  <property fmtid="{D5CDD505-2E9C-101B-9397-08002B2CF9AE}" pid="88" name="x1ye=86">
    <vt:lpwstr>QGbZGTqxyytWhIzIQIPHJuLMybYKIi4G0PFHg39UmskdxwyRX+psdJn8WPM6v0oReNCgZb8zlbk+oJ5GqLhCau8pSQ11Dz7clNdlL66TXNznuxybOI3BF+WZOZVPQAtrNhH+B4so+xfAvBeq25UFMrQTpmpeDpm2XOrlQ+hJr7jRYr9WXzq8O6+pzhLTVfnzgXLsze7Ugc3xq1o3iwC5WdvUXbfEroEMknY/hKYCXzagodNvSk+tuKF45Gy2fDZ</vt:lpwstr>
  </property>
  <property fmtid="{D5CDD505-2E9C-101B-9397-08002B2CF9AE}" pid="89" name="x1ye=87">
    <vt:lpwstr>btnnAaJ90U7Vk+mYMwr5pQnU60pfCmKC1jP3SD9beEyhvnuj/mCzRvNoEKdqjHJD43AS19P1QuwU5VaWQp5g4aB/KY7jyALQ7Mc7OedGGzFk3hI/f1QdXpUUbL6R2iWLPHKJzREM6CFd932+CVUb+ESxPKKUFMjh1sI1z44kmu95QhBNgNU4WMpgr3VVtpVTly77EXOX/YWj7h9IOGC23EymkiYsXWr6jLbzpM45v4CMaHRhOjBjRAYGBm4v/uN</vt:lpwstr>
  </property>
  <property fmtid="{D5CDD505-2E9C-101B-9397-08002B2CF9AE}" pid="90" name="x1ye=88">
    <vt:lpwstr>BMmUZM2PcfHhm3MbIk+TrLlydRzi8bG9UVrzxcTTkLh0J3dIUsrUZqpQ9/8+LwCJTIIOxolcEVS6O1PLsMrYpFLNDnuWXj3d07OHbJO3PIqiv8y9/naHoJNHHY0a8cLeyArI4NeuAEYaRNT9kK8I/39Z4XWSSMRzwTrBSkNHDk+UKYr/Cv85xGk/kA2ViZNRHvTCnEGwkp8A4ZP/Q37jgDHvaqsz334MB24DJa+aVBl7+CZFaGg32O0k6PVuZtz</vt:lpwstr>
  </property>
  <property fmtid="{D5CDD505-2E9C-101B-9397-08002B2CF9AE}" pid="91" name="x1ye=89">
    <vt:lpwstr>zIdKxzQ0LKx4RIvvq2XDyMls1n+cDT0DMNdgDtqnVrqs1wMKsYXIGD2xUQBUjjJQB/dToMF5SUogAPCpmaB8RQaDHwOefGWpEtYh+LMhfSMarc+vLlDH484LVt79nqsEATE1KfpxfbI0n8ANm0Yo+nusQHWCGuixznWglYFbqE01G7YS5bvi5pBUGYb3ZxUNwa2WNfQXoEVicBVwpVcoyNas7ucSY7wW3WAPHqA+kqTn6NSVQNIARH1sUaThGA5</vt:lpwstr>
  </property>
  <property fmtid="{D5CDD505-2E9C-101B-9397-08002B2CF9AE}" pid="92" name="x1ye=9">
    <vt:lpwstr>CW5y9SLqi8y1Y1tKRl88Vzapn0s3mmQgmKf3EswhG6OPBOwDS/ZpYSJAHM1CpHumghpeX8aMq36N5gYRKl7uC5XBYKl+ry5Pl3dvjAt17SaUW+pL+fb5qWGug9fbdluyUFvFjBNEC3zX6WaMjVm+Ll0drQadTSEWiJ0kdVoJlmOk10fBh/Hqi20Zg0FSfZ8IL31cGl1ugO5DqkWwtpRHn8DAAIidEWXqLyhRXQiH8fUoAnNo2SG8/Zw9uGA6Z8h</vt:lpwstr>
  </property>
  <property fmtid="{D5CDD505-2E9C-101B-9397-08002B2CF9AE}" pid="93" name="x1ye=90">
    <vt:lpwstr>36J7sHQOmJrdwnJRQDChjN8oIdwflzlhhAtGbYh/dqzgrZLwXxBSHQRN6V40S8YxiQHWX8+q8+ePz5gds8As3mnXkiPRIZDBFkZ55PeE/frksykTDdyF8uaKRFQHwLDdENHkqE77BmKF6HjGwaQbKFL3aDBAaYXZonxSjlKsNvb/FLEXvF4rcsLz8B+dmoJ+bDqQqkUPaHht4y7MEnnR5AMTnuOHDTM4xJDpTXoGEu9Jl3ziXFv1XVxcwOcua6l</vt:lpwstr>
  </property>
  <property fmtid="{D5CDD505-2E9C-101B-9397-08002B2CF9AE}" pid="94" name="x1ye=91">
    <vt:lpwstr>laiKYX6uMbmbvtatRV3kYgrj5y+DL8kScTf1Kt4dwW9BnVRaviMuyvGX37Mg3mzxJqnJhV2HcxJBrDHxUkvodO8sJIZQWVW+tQkPQOUBKBQAgN5p/hrHFsFLvFtGCHRLLkFQc0d28Hk50H+XjX33KyKstdDvWk38DXlSdwqi4z1g8n/h1zgz+QLz47dv7qEMo5OdINIdF7xlFHLZi4zGC7N2MhFUn2tP3Jn6oQOihrpH7s7uk+MbeRJldsv12v8</vt:lpwstr>
  </property>
  <property fmtid="{D5CDD505-2E9C-101B-9397-08002B2CF9AE}" pid="95" name="x1ye=92">
    <vt:lpwstr>1rRB8FKBA7s+0nMl9+o3qDDZcorNoQoQDFr/Q/U/8i4HPlWY9qZpfNgGUrZUXoI/b9cfo0Uxd/Q7Pe76ciZ+dq1/SEalnuGKRxIafbTzB3oUfBKsJ5HkJY3UONWdr1/eNKQf/zjx+7n7AMVR0y77Dljc33QoD/Kzwtya4cMA9DaINh2BT1C8tUXiO2kBpQ+I/y5docgy2YbGpq+J7vU8DPhlYYge+k5ZkwtSLziBY/YPZ+s896h2R+VBgG56ici</vt:lpwstr>
  </property>
  <property fmtid="{D5CDD505-2E9C-101B-9397-08002B2CF9AE}" pid="96" name="x1ye=93">
    <vt:lpwstr>AiFk5f8WbntmM6Y4URIctsSiFP91MsA3mbUVbWNyP9CFXIXwZlE0mb123AMvyWdoA4tTCkS0wS3y2tEYsbGbYHOecIZP0Xyjn1Ddrh2DxAzJguiwEg0IKbrhIAotZSe2OKctpQpuJDwPK87aGom7E93Hq4RISQdML+Rb9cWnhLVS6RPrRhyTwARvByx0AhxfTIPDtqQgMbxBwmEPbHmY/FicX0YucRbCCqbkuQkPtDcKVnn542Xy04faplQuFEs</vt:lpwstr>
  </property>
  <property fmtid="{D5CDD505-2E9C-101B-9397-08002B2CF9AE}" pid="97" name="x1ye=94">
    <vt:lpwstr>6g08Id07vb141YT30dMut6ndwZJ0bv7yh/PfkGm/O0uuBnajc88J0dNhETWZ+fdmflzruZwr1eSA5CjV7VW55XUG0M5xCvXFj2EWSULGHwceh50y27FzK90Kq/Hu+5wmmnkdXN8GQxE8udecH6MiIZU17IbYEtIiMfoe+8AkYQQTWRlVI8aKmdpSFfFQud/eIUsYR7352tc5LRBZWqywPkn0hSI9goGx2h0TCNdP0wnTgZEG+X36AZp/znXXqHY</vt:lpwstr>
  </property>
  <property fmtid="{D5CDD505-2E9C-101B-9397-08002B2CF9AE}" pid="98" name="x1ye=95">
    <vt:lpwstr>HvzkwpHbJAOLtmF/FjpF+1xzBlnFSYT+D3vOXyFo8sC1fXF7eH5ZWeZ+rhsmEscLPrVOyJ3SmRBzETqXzDY36b+8ZWoUUNRgV9WIa/vrHxf01DwMD+JPSe1j1DOQKZK+uRmprbp08eOaRDVuKldcZxEXMBG+1gRUKiOFlEa09miRllfxqRbV/zpKDVBo3zw5utJ74MEN8p2fYzm/CQM3HKOcULLGnjf+TKLxAF5RiGvriquAZfqvvuSpWtRTADj</vt:lpwstr>
  </property>
  <property fmtid="{D5CDD505-2E9C-101B-9397-08002B2CF9AE}" pid="99" name="x1ye=96">
    <vt:lpwstr>nZOmtOfFDEyJyk9sNRhTV3VUO/WStfq8ooRsbK882G3yTeXa1ullm3iPzbqv4KKIuuhaxr7r3w/zfs2qHoKgLsQJ/gPmlVujh8T3fGmSnqGRroChNdhdklKM6MNGsVI1yHL/GLFF5z+ZigMZIF8AAA==</vt:lpwstr>
  </property>
</Properties>
</file>