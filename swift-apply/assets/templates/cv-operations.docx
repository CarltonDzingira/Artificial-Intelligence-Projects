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ackground w:color="ffffff">
    <v:background id="_x0000_s1025" filled="t" fillcolor="white"/>
  </w:background>
  <w:body>
    <w:p>
      <w:pPr>
        <w:pStyle w:val="divonlyName"/>
        <w:pBdr>
          <w:top w:val="single" w:sz="8" w:space="0" w:color="34383C"/>
          <w:left w:val="none" w:sz="0" w:space="0" w:color="auto"/>
          <w:bottom w:val="none" w:sz="0" w:space="1" w:color="auto"/>
          <w:right w:val="none" w:sz="0" w:space="0" w:color="auto"/>
        </w:pBdr>
        <w:spacing w:before="260" w:after="320" w:line="800" w:lineRule="atLeast"/>
        <w:ind w:left="0" w:right="0"/>
        <w:jc w:val="center"/>
        <w:rPr>
          <w:rFonts w:ascii="Times New Roman" w:eastAsia="Times New Roman" w:hAnsi="Times New Roman" w:cs="Times New Roman"/>
          <w:b/>
          <w:bCs/>
          <w:smallCaps/>
          <w:color w:val="34383C"/>
          <w:sz w:val="48"/>
          <w:szCs w:val="48"/>
          <w:bdr w:val="none" w:sz="0" w:space="0" w:color="auto"/>
          <w:vertAlign w:val="baseline"/>
        </w:rPr>
      </w:pPr>
      <w:r>
        <w:rPr>
          <w:rStyle w:val="span"/>
          <w:rFonts w:ascii="Times New Roman" w:eastAsia="Times New Roman" w:hAnsi="Times New Roman" w:cs="Times New Roman"/>
          <w:b/>
          <w:bCs/>
          <w:smallCaps/>
          <w:color w:val="34383C"/>
          <w:sz w:val="48"/>
          <w:szCs w:val="48"/>
        </w:rPr>
        <w:t>Carlton</w:t>
      </w:r>
      <w:r>
        <w:rPr>
          <w:rFonts w:ascii="Times New Roman" w:eastAsia="Times New Roman" w:hAnsi="Times New Roman" w:cs="Times New Roman"/>
          <w:b/>
          <w:bCs/>
          <w:smallCaps/>
          <w:color w:val="34383C"/>
          <w:sz w:val="48"/>
          <w:szCs w:val="48"/>
          <w:bdr w:val="none" w:sz="0" w:space="0" w:color="auto"/>
          <w:vertAlign w:val="baseline"/>
        </w:rPr>
        <w:t xml:space="preserve"> </w:t>
      </w:r>
      <w:r>
        <w:rPr>
          <w:rStyle w:val="span"/>
          <w:rFonts w:ascii="Times New Roman" w:eastAsia="Times New Roman" w:hAnsi="Times New Roman" w:cs="Times New Roman"/>
          <w:b/>
          <w:bCs/>
          <w:smallCaps/>
          <w:color w:val="34383C"/>
          <w:sz w:val="48"/>
          <w:szCs w:val="48"/>
        </w:rPr>
        <w:t>Dzingira</w:t>
      </w:r>
    </w:p>
    <w:p>
      <w:pPr>
        <w:pStyle w:val="divdocumentdivlowerborderupper"/>
        <w:pBdr>
          <w:top w:val="none" w:sz="0" w:space="0" w:color="auto"/>
          <w:left w:val="none" w:sz="0" w:space="0" w:color="auto"/>
          <w:bottom w:val="single" w:sz="8" w:space="0" w:color="34383C"/>
          <w:right w:val="none" w:sz="0" w:space="0" w:color="auto"/>
        </w:pBdr>
        <w:spacing w:before="0" w:after="10"/>
        <w:ind w:left="0" w:right="0"/>
        <w:rPr>
          <w:rFonts w:ascii="Times New Roman" w:eastAsia="Times New Roman" w:hAnsi="Times New Roman" w:cs="Times New Roman"/>
          <w:color w:val="34383C"/>
          <w:sz w:val="0"/>
          <w:szCs w:val="0"/>
          <w:bdr w:val="none" w:sz="0" w:space="0" w:color="auto"/>
          <w:vertAlign w:val="baseline"/>
        </w:rPr>
      </w:pPr>
      <w:r>
        <w:rPr>
          <w:rFonts w:ascii="Times New Roman" w:eastAsia="Times New Roman" w:hAnsi="Times New Roman" w:cs="Times New Roman"/>
          <w:bdr w:val="none" w:sz="0" w:space="0" w:color="auto"/>
          <w:vertAlign w:val="baseline"/>
        </w:rPr>
        <w:t> </w:t>
      </w:r>
    </w:p>
    <w:p>
      <w:pPr>
        <w:pStyle w:val="divdocumentdivlowerborder"/>
        <w:pBdr>
          <w:top w:val="none" w:sz="0" w:space="0" w:color="auto"/>
          <w:left w:val="none" w:sz="0" w:space="0" w:color="auto"/>
          <w:bottom w:val="single" w:sz="24" w:space="0" w:color="34383C"/>
          <w:right w:val="none" w:sz="0" w:space="0" w:color="auto"/>
        </w:pBdr>
        <w:spacing w:before="0" w:after="0"/>
        <w:ind w:left="0" w:right="0"/>
        <w:rPr>
          <w:rFonts w:ascii="Times New Roman" w:eastAsia="Times New Roman" w:hAnsi="Times New Roman" w:cs="Times New Roman"/>
          <w:color w:val="34383C"/>
          <w:sz w:val="0"/>
          <w:szCs w:val="0"/>
          <w:bdr w:val="none" w:sz="0" w:space="0" w:color="auto"/>
          <w:vertAlign w:val="baseline"/>
        </w:rPr>
      </w:pPr>
      <w:r>
        <w:rPr>
          <w:rFonts w:ascii="Times New Roman" w:eastAsia="Times New Roman" w:hAnsi="Times New Roman" w:cs="Times New Roman"/>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Times New Roman" w:eastAsia="Times New Roman" w:hAnsi="Times New Roman" w:cs="Times New Roman"/>
          <w:sz w:val="0"/>
          <w:szCs w:val="0"/>
          <w:bdr w:val="none" w:sz="0" w:space="0" w:color="auto"/>
          <w:vertAlign w:val="baseline"/>
        </w:rPr>
      </w:pPr>
      <w:r>
        <w:rPr>
          <w:rFonts w:ascii="Times New Roman" w:eastAsia="Times New Roman" w:hAnsi="Times New Roman" w:cs="Times New Roman"/>
          <w:sz w:val="0"/>
          <w:szCs w:val="0"/>
          <w:bdr w:val="none" w:sz="0" w:space="0" w:color="auto"/>
          <w:vertAlign w:val="baseline"/>
        </w:rPr>
        <w:t> </w:t>
      </w:r>
    </w:p>
    <w:p>
      <w:pPr>
        <w:pBdr>
          <w:top w:val="none" w:sz="0" w:space="0" w:color="auto"/>
          <w:left w:val="none" w:sz="0" w:space="0" w:color="auto"/>
          <w:bottom w:val="none" w:sz="0" w:space="0" w:color="auto"/>
          <w:right w:val="none" w:sz="0" w:space="0" w:color="auto"/>
        </w:pBdr>
        <w:spacing w:before="200" w:line="380" w:lineRule="atLeast"/>
        <w:ind w:left="0" w:right="0"/>
        <w:jc w:val="center"/>
        <w:textAlignment w:val="auto"/>
        <w:rPr>
          <w:rStyle w:val="divdocumentdivaddressli"/>
          <w:rFonts w:ascii="Times New Roman" w:eastAsia="Times New Roman" w:hAnsi="Times New Roman" w:cs="Times New Roman"/>
          <w:sz w:val="22"/>
          <w:szCs w:val="22"/>
        </w:rPr>
      </w:pPr>
      <w:r>
        <w:rPr>
          <w:rStyle w:val="span"/>
          <w:rFonts w:ascii="Times New Roman" w:eastAsia="Times New Roman" w:hAnsi="Times New Roman" w:cs="Times New Roman"/>
          <w:vanish/>
          <w:sz w:val="22"/>
          <w:szCs w:val="22"/>
        </w:rPr>
        <w:t> </w:t>
      </w:r>
      <w:r>
        <w:rPr>
          <w:rStyle w:val="span"/>
          <w:rFonts w:ascii="Times New Roman" w:eastAsia="Times New Roman" w:hAnsi="Times New Roman" w:cs="Times New Roman"/>
          <w:sz w:val="22"/>
          <w:szCs w:val="22"/>
        </w:rPr>
        <w:t>Warsaw,</w:t>
      </w:r>
      <w:r>
        <w:rPr>
          <w:rStyle w:val="span"/>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02</w:t>
      </w:r>
      <w:r>
        <w:rPr>
          <w:rStyle w:val="span"/>
          <w:rFonts w:ascii="Times New Roman" w:eastAsia="Times New Roman" w:hAnsi="Times New Roman" w:cs="Times New Roman"/>
          <w:sz w:val="22"/>
          <w:szCs w:val="22"/>
        </w:rPr>
        <w:noBreakHyphen/>
      </w:r>
      <w:r>
        <w:rPr>
          <w:rStyle w:val="span"/>
          <w:rFonts w:ascii="Times New Roman" w:eastAsia="Times New Roman" w:hAnsi="Times New Roman" w:cs="Times New Roman"/>
          <w:sz w:val="22"/>
          <w:szCs w:val="22"/>
        </w:rPr>
        <w:t>685</w:t>
      </w:r>
      <w:r>
        <w:rPr>
          <w:rStyle w:val="span"/>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Poland</w:t>
      </w:r>
      <w:r>
        <w:rPr>
          <w:rStyle w:val="divdocumentdivaddressli"/>
          <w:rFonts w:ascii="Times New Roman" w:eastAsia="Times New Roman" w:hAnsi="Times New Roman" w:cs="Times New Roman"/>
          <w:sz w:val="22"/>
          <w:szCs w:val="22"/>
        </w:rPr>
        <w:t xml:space="preserve"> </w:t>
      </w:r>
      <w:r>
        <w:rPr>
          <w:rStyle w:val="documentbullet"/>
          <w:rFonts w:ascii="Times New Roman" w:eastAsia="Times New Roman" w:hAnsi="Times New Roman" w:cs="Times New Roman"/>
          <w:vertAlign w:val="baseline"/>
        </w:rPr>
        <w:t>♦</w:t>
      </w:r>
      <w:r>
        <w:rPr>
          <w:rStyle w:val="divdocumentdivaddressli"/>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+48577327906</w:t>
      </w:r>
      <w:r>
        <w:rPr>
          <w:rStyle w:val="divdocumentdivaddressli"/>
          <w:rFonts w:ascii="Times New Roman" w:eastAsia="Times New Roman" w:hAnsi="Times New Roman" w:cs="Times New Roman"/>
          <w:sz w:val="22"/>
          <w:szCs w:val="22"/>
        </w:rPr>
        <w:t xml:space="preserve"> </w:t>
      </w:r>
      <w:r>
        <w:rPr>
          <w:rStyle w:val="documentbullet"/>
          <w:rFonts w:ascii="Times New Roman" w:eastAsia="Times New Roman" w:hAnsi="Times New Roman" w:cs="Times New Roman"/>
          <w:vertAlign w:val="baseline"/>
        </w:rPr>
        <w:t>♦</w:t>
      </w:r>
      <w:r>
        <w:rPr>
          <w:rStyle w:val="divdocumentdivaddressli"/>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fredrickcarlton@gmail.com</w:t>
      </w:r>
      <w:r>
        <w:rPr>
          <w:rStyle w:val="divdocumentdivaddressli"/>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140" w:lineRule="exact"/>
        <w:ind w:left="0" w:right="0"/>
        <w:jc w:val="center"/>
        <w:rPr>
          <w:rFonts w:ascii="Times New Roman" w:eastAsia="Times New Roman" w:hAnsi="Times New Roman" w:cs="Times New Roman"/>
          <w:sz w:val="14"/>
          <w:szCs w:val="14"/>
          <w:bdr w:val="none" w:sz="0" w:space="0" w:color="auto"/>
          <w:vertAlign w:val="baseline"/>
        </w:rPr>
      </w:pPr>
    </w:p>
    <w:p>
      <w:pPr>
        <w:pStyle w:val="divdocumentdivheading"/>
        <w:pBdr>
          <w:top w:val="none" w:sz="0" w:space="0" w:color="auto"/>
          <w:left w:val="none" w:sz="0" w:space="0" w:color="auto"/>
          <w:bottom w:val="none" w:sz="0" w:space="0" w:color="auto"/>
          <w:right w:val="none" w:sz="0" w:space="0" w:color="auto"/>
        </w:pBdr>
        <w:tabs>
          <w:tab w:val="left" w:pos="3717"/>
          <w:tab w:val="left" w:pos="1076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Professional Summary   </w:t>
      </w:r>
      <w:r>
        <w:rPr>
          <w:rFonts w:ascii="Times New Roman" w:eastAsia="Times New Roman" w:hAnsi="Times New Roman" w:cs="Times New Roman"/>
          <w:strike/>
          <w:color w:val="34383C"/>
          <w:sz w:val="30"/>
        </w:rPr>
        <w:tab/>
      </w:r>
    </w:p>
    <w:p>
      <w:pPr>
        <w:pStyle w:val="p"/>
        <w:pBdr>
          <w:top w:val="none" w:sz="0" w:space="0" w:color="auto"/>
          <w:left w:val="none" w:sz="0" w:space="0" w:color="auto"/>
          <w:bottom w:val="none" w:sz="0" w:space="0" w:color="auto"/>
          <w:right w:val="none" w:sz="0" w:space="0" w:color="auto"/>
        </w:pBdr>
        <w:spacing w:before="0" w:after="0" w:line="40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Operations and administrative professional with 4 years of experience supporting fast-paced, process-driven environments. Skilled in documentation, coordination, stakeholder communication, and resolving issues under pressure while maintaining accuracy and compliance. Experienced working with strict workflows, KPIs, and deadlines. Strong written communication (English C1) and highly organized in high-volume work settings.</w:t>
      </w:r>
    </w:p>
    <w:p>
      <w:pPr>
        <w:pStyle w:val="divdocumentdivheading"/>
        <w:pBdr>
          <w:top w:val="none" w:sz="0" w:space="0" w:color="auto"/>
          <w:left w:val="none" w:sz="0" w:space="0" w:color="auto"/>
          <w:bottom w:val="none" w:sz="0" w:space="0" w:color="auto"/>
          <w:right w:val="none" w:sz="0" w:space="0" w:color="auto"/>
        </w:pBdr>
        <w:tabs>
          <w:tab w:val="left" w:pos="4853"/>
          <w:tab w:val="left" w:pos="1076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Skills   </w:t>
      </w:r>
      <w:r>
        <w:rPr>
          <w:rFonts w:ascii="Times New Roman" w:eastAsia="Times New Roman" w:hAnsi="Times New Roman" w:cs="Times New Roman"/>
          <w:strike/>
          <w:color w:val="34383C"/>
          <w:sz w:val="30"/>
        </w:rPr>
        <w:tab/>
      </w:r>
    </w:p>
    <w:tbl>
      <w:tblPr>
        <w:tblStyle w:val="documentinfoparatable"/>
        <w:tblW w:w="0" w:type="auto"/>
        <w:tblCellSpacing w:w="0" w:type="dxa"/>
        <w:tblInd w:w="0" w:type="dxa"/>
        <w:tblLayout w:type="fixed"/>
        <w:tblCellMar>
          <w:top w:w="0" w:type="dxa"/>
          <w:left w:w="0" w:type="dxa"/>
          <w:bottom w:w="0" w:type="dxa"/>
          <w:right w:w="0" w:type="dxa"/>
        </w:tblCellMar>
        <w:tblLook w:val="05E0"/>
      </w:tblPr>
      <w:tblGrid>
        <w:gridCol w:w="5230"/>
        <w:gridCol w:w="300"/>
        <w:gridCol w:w="5230"/>
      </w:tblGrid>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30" w:type="dxa"/>
            <w:noWrap w:val="0"/>
            <w:tcMar>
              <w:top w:w="0" w:type="dxa"/>
              <w:left w:w="0" w:type="dxa"/>
              <w:bottom w:w="0" w:type="dxa"/>
              <w:right w:w="0" w:type="dxa"/>
            </w:tcMar>
            <w:vAlign w:val="top"/>
            <w:hideMark/>
          </w:tcPr>
          <w:p>
            <w:pPr>
              <w:pStyle w:val="divdocumentskliSeculli"/>
              <w:numPr>
                <w:ilvl w:val="0"/>
                <w:numId w:val="1"/>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Operations Coordination &amp; Administrative Support</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noWrap w:val="0"/>
            <w:tcMar>
              <w:top w:w="0" w:type="dxa"/>
              <w:left w:w="0" w:type="dxa"/>
              <w:bottom w:w="0" w:type="dxa"/>
              <w:right w:w="0" w:type="dxa"/>
            </w:tcMar>
            <w:vAlign w:val="top"/>
            <w:hideMark/>
          </w:tcPr>
          <w:p/>
        </w:tc>
        <w:tc>
          <w:tcPr>
            <w:tcW w:w="5230" w:type="dxa"/>
            <w:tcMar>
              <w:top w:w="0" w:type="dxa"/>
              <w:left w:w="0" w:type="dxa"/>
              <w:bottom w:w="0" w:type="dxa"/>
              <w:right w:w="0" w:type="dxa"/>
            </w:tcMar>
            <w:vAlign w:val="top"/>
            <w:hideMark/>
          </w:tcPr>
          <w:p>
            <w:pPr>
              <w:pStyle w:val="divdocumentskliSeculli"/>
              <w:numPr>
                <w:ilvl w:val="0"/>
                <w:numId w:val="2"/>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Documentation, Reporting &amp; Record Accuracy</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30" w:type="dxa"/>
            <w:tcMar>
              <w:top w:w="100" w:type="dxa"/>
              <w:left w:w="0" w:type="dxa"/>
              <w:bottom w:w="0" w:type="dxa"/>
              <w:right w:w="0" w:type="dxa"/>
            </w:tcMar>
            <w:vAlign w:val="top"/>
            <w:hideMark/>
          </w:tcPr>
          <w:p>
            <w:pPr>
              <w:pStyle w:val="divdocumentskliSeculli"/>
              <w:numPr>
                <w:ilvl w:val="0"/>
                <w:numId w:val="3"/>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Process Compliance &amp; Workflow Execution</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230" w:type="dxa"/>
            <w:tcMar>
              <w:top w:w="100" w:type="dxa"/>
              <w:left w:w="0" w:type="dxa"/>
              <w:bottom w:w="0" w:type="dxa"/>
              <w:right w:w="0" w:type="dxa"/>
            </w:tcMar>
            <w:vAlign w:val="top"/>
            <w:hideMark/>
          </w:tcPr>
          <w:p>
            <w:pPr>
              <w:pStyle w:val="divdocumentskliSeculli"/>
              <w:numPr>
                <w:ilvl w:val="0"/>
                <w:numId w:val="4"/>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KPI / SLA-Driven Performance</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30" w:type="dxa"/>
            <w:tcMar>
              <w:top w:w="100" w:type="dxa"/>
              <w:left w:w="0" w:type="dxa"/>
              <w:bottom w:w="0" w:type="dxa"/>
              <w:right w:w="0" w:type="dxa"/>
            </w:tcMar>
            <w:vAlign w:val="top"/>
            <w:hideMark/>
          </w:tcPr>
          <w:p>
            <w:pPr>
              <w:pStyle w:val="divdocumentskliSeculli"/>
              <w:numPr>
                <w:ilvl w:val="0"/>
                <w:numId w:val="5"/>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Stakeholder Communication (Clients, Teams, Vendors)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230" w:type="dxa"/>
            <w:tcMar>
              <w:top w:w="100" w:type="dxa"/>
              <w:left w:w="0" w:type="dxa"/>
              <w:bottom w:w="0" w:type="dxa"/>
              <w:right w:w="0" w:type="dxa"/>
            </w:tcMar>
            <w:vAlign w:val="top"/>
            <w:hideMark/>
          </w:tcPr>
          <w:p>
            <w:pPr>
              <w:pStyle w:val="divdocumentskliSeculli"/>
              <w:numPr>
                <w:ilvl w:val="0"/>
                <w:numId w:val="6"/>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Issue Tracking, Escalation &amp; Follow-Up</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30" w:type="dxa"/>
            <w:tcMar>
              <w:top w:w="100" w:type="dxa"/>
              <w:left w:w="0" w:type="dxa"/>
              <w:bottom w:w="0" w:type="dxa"/>
              <w:right w:w="0" w:type="dxa"/>
            </w:tcMar>
            <w:vAlign w:val="top"/>
            <w:hideMark/>
          </w:tcPr>
          <w:p>
            <w:pPr>
              <w:pStyle w:val="divdocumentskliSeculli"/>
              <w:numPr>
                <w:ilvl w:val="0"/>
                <w:numId w:val="7"/>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Scheduling, Prioritization &amp; Time Management</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230" w:type="dxa"/>
            <w:tcMar>
              <w:top w:w="100" w:type="dxa"/>
              <w:left w:w="0" w:type="dxa"/>
              <w:bottom w:w="0" w:type="dxa"/>
              <w:right w:w="0" w:type="dxa"/>
            </w:tcMar>
            <w:vAlign w:val="top"/>
            <w:hideMark/>
          </w:tcPr>
          <w:p>
            <w:pPr>
              <w:pStyle w:val="divdocumentskliSeculli"/>
              <w:numPr>
                <w:ilvl w:val="0"/>
                <w:numId w:val="8"/>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Attention to Detail &amp; Quality Assurance</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30" w:type="dxa"/>
            <w:tcMar>
              <w:top w:w="100" w:type="dxa"/>
              <w:left w:w="0" w:type="dxa"/>
              <w:bottom w:w="0" w:type="dxa"/>
              <w:right w:w="0" w:type="dxa"/>
            </w:tcMar>
            <w:vAlign w:val="top"/>
            <w:hideMark/>
          </w:tcPr>
          <w:p>
            <w:pPr>
              <w:pStyle w:val="divdocumentskliSeculli"/>
              <w:numPr>
                <w:ilvl w:val="0"/>
                <w:numId w:val="9"/>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Microsoft Office (Excel, Word, Outlook)</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230" w:type="dxa"/>
            <w:tcMar>
              <w:top w:w="100" w:type="dxa"/>
              <w:left w:w="0" w:type="dxa"/>
              <w:bottom w:w="0" w:type="dxa"/>
              <w:right w:w="0" w:type="dxa"/>
            </w:tcMar>
            <w:vAlign w:val="top"/>
            <w:hideMark/>
          </w:tcPr>
          <w:p>
            <w:pPr>
              <w:pStyle w:val="divdocumentskliSeculli"/>
              <w:numPr>
                <w:ilvl w:val="0"/>
                <w:numId w:val="10"/>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Multitasking in High-Volume Environments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bl>
    <w:p>
      <w:pPr>
        <w:pStyle w:val="divdocumentdivheading"/>
        <w:pBdr>
          <w:top w:val="none" w:sz="0" w:space="0" w:color="auto"/>
          <w:left w:val="none" w:sz="0" w:space="0" w:color="auto"/>
          <w:bottom w:val="none" w:sz="0" w:space="0" w:color="auto"/>
          <w:right w:val="none" w:sz="0" w:space="0" w:color="auto"/>
        </w:pBdr>
        <w:tabs>
          <w:tab w:val="left" w:pos="4292"/>
          <w:tab w:val="left" w:pos="1076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Work History   </w:t>
      </w:r>
      <w:r>
        <w:rPr>
          <w:rFonts w:ascii="Times New Roman" w:eastAsia="Times New Roman" w:hAnsi="Times New Roman" w:cs="Times New Roman"/>
          <w:strike/>
          <w:color w:val="34383C"/>
          <w:sz w:val="30"/>
        </w:rPr>
        <w:tab/>
      </w:r>
    </w:p>
    <w:p>
      <w:pPr>
        <w:pStyle w:val="divdocumentsinglecolumn"/>
        <w:pBdr>
          <w:top w:val="none" w:sz="0" w:space="0" w:color="auto"/>
          <w:left w:val="none" w:sz="0" w:space="0" w:color="auto"/>
          <w:bottom w:val="none" w:sz="0" w:space="0" w:color="auto"/>
          <w:right w:val="none" w:sz="0" w:space="0" w:color="auto"/>
        </w:pBdr>
        <w:spacing w:before="0" w:line="40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b/>
          <w:bCs/>
        </w:rPr>
        <w:t>Operations Expert</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04/2025</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Current</w:t>
      </w:r>
      <w:r>
        <w:rPr>
          <w:rStyle w:val="spanpaddedline"/>
          <w:rFonts w:ascii="Times New Roman" w:eastAsia="Times New Roman" w:hAnsi="Times New Roman" w:cs="Times New Roman"/>
        </w:rPr>
        <w:t xml:space="preserve"> </w:t>
      </w:r>
    </w:p>
    <w:p>
      <w:pPr>
        <w:pStyle w:val="spanpaddedlineParagraph"/>
        <w:spacing w:before="0" w:after="0" w:line="4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 xml:space="preserve">Teleperformance </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Warsaw</w:t>
      </w:r>
    </w:p>
    <w:p>
      <w:pPr>
        <w:pStyle w:val="divdocumentulli"/>
        <w:numPr>
          <w:ilvl w:val="0"/>
          <w:numId w:val="11"/>
        </w:numPr>
        <w:spacing w:before="0"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Handle 60–80 customer cases daily via chat/email while maintaining accuracy, professionalism, and quality targets</w:t>
      </w:r>
    </w:p>
    <w:p>
      <w:pPr>
        <w:pStyle w:val="divdocumentulli"/>
        <w:numPr>
          <w:ilvl w:val="0"/>
          <w:numId w:val="11"/>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Follow strict workflows and compliance guidelines to ensure consistent case handling</w:t>
      </w:r>
    </w:p>
    <w:p>
      <w:pPr>
        <w:pStyle w:val="divdocumentulli"/>
        <w:numPr>
          <w:ilvl w:val="0"/>
          <w:numId w:val="11"/>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Document cases clearly with structured notes, supporting evidence, and escalation-ready summaries</w:t>
      </w:r>
    </w:p>
    <w:p>
      <w:pPr>
        <w:pStyle w:val="divdocumentulli"/>
        <w:numPr>
          <w:ilvl w:val="0"/>
          <w:numId w:val="11"/>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Identify recurring issues, report patterns, and escalate complex cases with detailed context</w:t>
      </w:r>
    </w:p>
    <w:p>
      <w:pPr>
        <w:pStyle w:val="divdocumentulli"/>
        <w:numPr>
          <w:ilvl w:val="0"/>
          <w:numId w:val="11"/>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Adapt quickly to new processes, internal updates, and policy changes while maintaining performance metrics</w:t>
      </w:r>
    </w:p>
    <w:p>
      <w:pPr>
        <w:pStyle w:val="divdocumentsinglecolumn"/>
        <w:pBdr>
          <w:top w:val="none" w:sz="0" w:space="0" w:color="auto"/>
          <w:left w:val="none" w:sz="0" w:space="0" w:color="auto"/>
          <w:bottom w:val="none" w:sz="0" w:space="0" w:color="auto"/>
          <w:right w:val="none" w:sz="0" w:space="0" w:color="auto"/>
        </w:pBdr>
        <w:spacing w:before="360" w:line="40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b/>
          <w:bCs/>
        </w:rPr>
        <w:t>Dispatcher</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02/2022</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12/2024</w:t>
      </w:r>
      <w:r>
        <w:rPr>
          <w:rStyle w:val="spanpaddedline"/>
          <w:rFonts w:ascii="Times New Roman" w:eastAsia="Times New Roman" w:hAnsi="Times New Roman" w:cs="Times New Roman"/>
        </w:rPr>
        <w:t xml:space="preserve"> </w:t>
      </w:r>
    </w:p>
    <w:p>
      <w:pPr>
        <w:pStyle w:val="spanpaddedlineParagraph"/>
        <w:spacing w:before="0" w:after="0" w:line="4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Empire National Poland</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Warsaw, Poland</w:t>
      </w:r>
    </w:p>
    <w:p>
      <w:pPr>
        <w:pStyle w:val="divdocumentulli"/>
        <w:numPr>
          <w:ilvl w:val="0"/>
          <w:numId w:val="12"/>
        </w:numPr>
        <w:spacing w:before="0"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Managed time-sensitive daily operations while maintaining accurate documentation and records</w:t>
      </w:r>
    </w:p>
    <w:p>
      <w:pPr>
        <w:pStyle w:val="divdocumentulli"/>
        <w:numPr>
          <w:ilvl w:val="0"/>
          <w:numId w:val="12"/>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Managed 90–100 daily interactions (calls/messages) with drivers, brokers, and clients</w:t>
      </w:r>
    </w:p>
    <w:p>
      <w:pPr>
        <w:pStyle w:val="divdocumentulli"/>
        <w:numPr>
          <w:ilvl w:val="0"/>
          <w:numId w:val="12"/>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Coordinated schedules, route changes, and operational updates to ensure smooth delivery execution</w:t>
      </w:r>
    </w:p>
    <w:p>
      <w:pPr>
        <w:pStyle w:val="divdocumentulli"/>
        <w:numPr>
          <w:ilvl w:val="0"/>
          <w:numId w:val="12"/>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Identified issues early, recorded key details, and resolved problems under pressure (delays, breakdowns, route changes)</w:t>
      </w:r>
    </w:p>
    <w:p>
      <w:pPr>
        <w:pStyle w:val="divdocumentulli"/>
        <w:numPr>
          <w:ilvl w:val="0"/>
          <w:numId w:val="12"/>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Maintained compliance-related documents including delivery notes, manifests, and supporting paperwork</w:t>
      </w:r>
    </w:p>
    <w:p>
      <w:pPr>
        <w:pStyle w:val="divdocumentulli"/>
        <w:numPr>
          <w:ilvl w:val="0"/>
          <w:numId w:val="12"/>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Communicated clearly with stakeholders to resolve disruptions and deliver solutions</w:t>
      </w:r>
    </w:p>
    <w:p>
      <w:pPr>
        <w:pStyle w:val="divdocumentdivheading"/>
        <w:pBdr>
          <w:top w:val="none" w:sz="0" w:space="0" w:color="auto"/>
          <w:left w:val="none" w:sz="0" w:space="0" w:color="auto"/>
          <w:bottom w:val="none" w:sz="0" w:space="0" w:color="auto"/>
          <w:right w:val="none" w:sz="0" w:space="0" w:color="auto"/>
        </w:pBdr>
        <w:tabs>
          <w:tab w:val="left" w:pos="4536"/>
          <w:tab w:val="left" w:pos="1076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Education   </w:t>
      </w:r>
      <w:r>
        <w:rPr>
          <w:rFonts w:ascii="Times New Roman" w:eastAsia="Times New Roman" w:hAnsi="Times New Roman" w:cs="Times New Roman"/>
          <w:strike/>
          <w:color w:val="34383C"/>
          <w:sz w:val="30"/>
        </w:rPr>
        <w:tab/>
      </w:r>
    </w:p>
    <w:p>
      <w:pPr>
        <w:pStyle w:val="divdocumentsinglecolumn"/>
        <w:pBdr>
          <w:top w:val="none" w:sz="0" w:space="0" w:color="auto"/>
          <w:left w:val="none" w:sz="0" w:space="0" w:color="auto"/>
          <w:bottom w:val="none" w:sz="0" w:space="0" w:color="auto"/>
          <w:right w:val="none" w:sz="0" w:space="0" w:color="auto"/>
        </w:pBdr>
        <w:spacing w:before="0" w:after="0" w:line="400" w:lineRule="atLeast"/>
        <w:ind w:left="0" w:right="0"/>
        <w:rPr>
          <w:rFonts w:ascii="Times New Roman" w:eastAsia="Times New Roman" w:hAnsi="Times New Roman" w:cs="Times New Roman"/>
          <w:bdr w:val="none" w:sz="0" w:space="0" w:color="auto"/>
          <w:vertAlign w:val="baseline"/>
        </w:rPr>
      </w:pPr>
      <w:r>
        <w:rPr>
          <w:rStyle w:val="spandegree"/>
          <w:rFonts w:ascii="Times New Roman" w:eastAsia="Times New Roman" w:hAnsi="Times New Roman" w:cs="Times New Roman"/>
          <w:b/>
          <w:bCs/>
        </w:rPr>
        <w:t>Bachelor of Science</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Computer Engineering</w:t>
      </w:r>
      <w:r>
        <w:rPr>
          <w:rStyle w:val="singlecolumnspanpaddedlinenth-child1"/>
          <w:rFonts w:ascii="Times New Roman" w:eastAsia="Times New Roman" w:hAnsi="Times New Roman" w:cs="Times New Roman"/>
        </w:rPr>
        <w:t xml:space="preserve"> </w:t>
      </w:r>
    </w:p>
    <w:p>
      <w:pPr>
        <w:pStyle w:val="spanpaddedlineParagraph"/>
        <w:spacing w:before="0" w:after="0" w:line="4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Vistula University</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Warsaw, Poland</w:t>
      </w:r>
      <w:r>
        <w:rPr>
          <w:rFonts w:ascii="Times New Roman" w:eastAsia="Times New Roman" w:hAnsi="Times New Roman" w:cs="Times New Roman"/>
          <w:bdr w:val="none" w:sz="0" w:space="0" w:color="auto"/>
          <w:vertAlign w:val="baseline"/>
        </w:rPr>
        <w:t xml:space="preserve"> </w:t>
      </w:r>
    </w:p>
    <w:p>
      <w:pPr>
        <w:pStyle w:val="divdocumentdivheading"/>
        <w:pBdr>
          <w:top w:val="none" w:sz="0" w:space="0" w:color="auto"/>
          <w:left w:val="none" w:sz="0" w:space="0" w:color="auto"/>
          <w:bottom w:val="none" w:sz="0" w:space="0" w:color="auto"/>
          <w:right w:val="none" w:sz="0" w:space="0" w:color="auto"/>
        </w:pBdr>
        <w:tabs>
          <w:tab w:val="left" w:pos="4613"/>
          <w:tab w:val="left" w:pos="1076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Linkedin   </w:t>
      </w:r>
      <w:r>
        <w:rPr>
          <w:rFonts w:ascii="Times New Roman" w:eastAsia="Times New Roman" w:hAnsi="Times New Roman" w:cs="Times New Roman"/>
          <w:strike/>
          <w:color w:val="34383C"/>
          <w:sz w:val="30"/>
        </w:rPr>
        <w:tab/>
      </w:r>
    </w:p>
    <w:p>
      <w:pPr>
        <w:pStyle w:val="p"/>
        <w:pBdr>
          <w:top w:val="none" w:sz="0" w:space="0" w:color="auto"/>
          <w:left w:val="none" w:sz="0" w:space="0" w:color="auto"/>
          <w:bottom w:val="none" w:sz="0" w:space="0" w:color="auto"/>
          <w:right w:val="none" w:sz="0" w:space="0" w:color="auto"/>
        </w:pBdr>
        <w:spacing w:before="0" w:after="0" w:line="40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linkedin.com/in/carlton-dzingira-694253231</w:t>
      </w:r>
    </w:p>
    <w:p>
      <w:pPr>
        <w:pStyle w:val="divdocumentdivheading"/>
        <w:pBdr>
          <w:top w:val="none" w:sz="0" w:space="0" w:color="auto"/>
          <w:left w:val="none" w:sz="0" w:space="0" w:color="auto"/>
          <w:bottom w:val="none" w:sz="0" w:space="0" w:color="auto"/>
          <w:right w:val="none" w:sz="0" w:space="0" w:color="auto"/>
        </w:pBdr>
        <w:tabs>
          <w:tab w:val="left" w:pos="4673"/>
          <w:tab w:val="left" w:pos="1076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Hobbies   </w:t>
      </w:r>
      <w:r>
        <w:rPr>
          <w:rFonts w:ascii="Times New Roman" w:eastAsia="Times New Roman" w:hAnsi="Times New Roman" w:cs="Times New Roman"/>
          <w:strike/>
          <w:color w:val="34383C"/>
          <w:sz w:val="30"/>
        </w:rPr>
        <w:tab/>
      </w:r>
    </w:p>
    <w:p>
      <w:pPr>
        <w:pStyle w:val="divdocumentulli"/>
        <w:numPr>
          <w:ilvl w:val="0"/>
          <w:numId w:val="13"/>
        </w:numPr>
        <w:pBdr>
          <w:top w:val="none" w:sz="0" w:space="0" w:color="auto"/>
          <w:left w:val="none" w:sz="0" w:space="0" w:color="auto"/>
          <w:bottom w:val="none" w:sz="0" w:space="0" w:color="auto"/>
          <w:right w:val="none" w:sz="0" w:space="0" w:color="auto"/>
        </w:pBdr>
        <w:spacing w:before="0" w:after="0" w:line="400" w:lineRule="atLeast"/>
        <w:ind w:left="460" w:right="0" w:hanging="210"/>
        <w:rPr>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Fitness &amp; strength training (consistent gym routine)</w:t>
      </w:r>
    </w:p>
    <w:p>
      <w:pPr>
        <w:pStyle w:val="divdocumentulli"/>
        <w:numPr>
          <w:ilvl w:val="0"/>
          <w:numId w:val="13"/>
        </w:numPr>
        <w:spacing w:after="0" w:line="400" w:lineRule="atLeast"/>
        <w:ind w:left="460" w:right="0" w:hanging="210"/>
        <w:rPr>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Music (Spotify, playlists, live events)</w:t>
      </w:r>
    </w:p>
    <w:p>
      <w:pPr>
        <w:pStyle w:val="divdocumentulli"/>
        <w:numPr>
          <w:ilvl w:val="0"/>
          <w:numId w:val="13"/>
        </w:numPr>
        <w:spacing w:after="0" w:line="400" w:lineRule="atLeast"/>
        <w:ind w:left="460" w:right="0" w:hanging="210"/>
        <w:rPr>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 xml:space="preserve">Student Housing Assistance </w:t>
      </w:r>
      <w:r>
        <w:rPr>
          <w:rFonts w:ascii="Times New Roman" w:eastAsia="Times New Roman" w:hAnsi="Times New Roman" w:cs="Times New Roman"/>
          <w:bdr w:val="none" w:sz="0" w:space="0" w:color="auto"/>
          <w:vertAlign w:val="baseline"/>
        </w:rPr>
        <w:t>— Helping international students secure accommodation through agency and landlord connections.</w:t>
      </w:r>
    </w:p>
    <w:p>
      <w:pPr>
        <w:spacing w:line="14" w:lineRule="exact"/>
      </w:pPr>
      <w:r>
        <w:rPr>
          <w:color w:val="FFFFFF"/>
          <w:sz w:val="2"/>
        </w:rPr>
        <w:t>#HRJ#14e87554-0f02-482d-b65b-e834a0dbbaf3#</w:t>
      </w:r>
    </w:p>
    <w:sectPr>
      <w:pgSz w:w="12240" w:h="15840"/>
      <w:pgMar w:top="500" w:right="740" w:bottom="500" w:left="74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40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34383C"/>
    </w:rPr>
  </w:style>
  <w:style w:type="paragraph" w:customStyle="1" w:styleId="divonlyName">
    <w:name w:val="div_onlyName"/>
    <w:basedOn w:val="div"/>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lowerborderupper">
    <w:name w:val="div_document_div_lowerborderupper"/>
    <w:basedOn w:val="Normal"/>
    <w:pPr>
      <w:pBdr>
        <w:bottom w:val="single" w:sz="8" w:space="0" w:color="34383C"/>
      </w:pBdr>
      <w:spacing w:line="0" w:lineRule="atLeast"/>
    </w:pPr>
    <w:rPr>
      <w:color w:val="34383C"/>
      <w:sz w:val="0"/>
      <w:szCs w:val="0"/>
    </w:rPr>
  </w:style>
  <w:style w:type="paragraph" w:customStyle="1" w:styleId="divdocumentdivlowerborder">
    <w:name w:val="div_document_div_lowerborder"/>
    <w:basedOn w:val="Normal"/>
    <w:pPr>
      <w:pBdr>
        <w:bottom w:val="single" w:sz="24" w:space="0" w:color="34383C"/>
      </w:pBdr>
      <w:spacing w:line="0" w:lineRule="atLeast"/>
    </w:pPr>
    <w:rPr>
      <w:color w:val="34383C"/>
      <w:sz w:val="0"/>
      <w:szCs w:val="0"/>
    </w:rPr>
  </w:style>
  <w:style w:type="paragraph" w:customStyle="1" w:styleId="divdocumentdivSECTIONCNTC">
    <w:name w:val="div_document_div_SECTION_CNTC"/>
    <w:basedOn w:val="Normal"/>
  </w:style>
  <w:style w:type="paragraph" w:customStyle="1" w:styleId="divaddress">
    <w:name w:val="div_address"/>
    <w:basedOn w:val="div"/>
    <w:pPr>
      <w:spacing w:line="380" w:lineRule="atLeast"/>
      <w:jc w:val="center"/>
    </w:pPr>
    <w:rPr>
      <w:sz w:val="22"/>
      <w:szCs w:val="22"/>
    </w:rPr>
  </w:style>
  <w:style w:type="character" w:customStyle="1" w:styleId="divdocumentdivaddressli">
    <w:name w:val="div_document_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character" w:customStyle="1" w:styleId="documentbullet">
    <w:name w:val="document_bullet"/>
    <w:basedOn w:val="DefaultParagraphFont"/>
    <w:rPr>
      <w:sz w:val="26"/>
      <w:szCs w:val="26"/>
    </w:rPr>
  </w:style>
  <w:style w:type="paragraph" w:customStyle="1" w:styleId="divdocumentdivheading">
    <w:name w:val="div_document_div_heading"/>
    <w:basedOn w:val="Normal"/>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34383C"/>
      <w:sz w:val="30"/>
      <w:szCs w:val="30"/>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paragraph" w:customStyle="1" w:styleId="divdocumentskliSeculli">
    <w:name w:val="div_document_skliSec_ul_li"/>
    <w:basedOn w:val="Normal"/>
  </w:style>
  <w:style w:type="character" w:customStyle="1" w:styleId="divdocumentskliSeculliCharacter">
    <w:name w:val="div_document_skliSec_ul_li Character"/>
    <w:basedOn w:val="DefaultParagraphFont"/>
  </w:style>
  <w:style w:type="character" w:customStyle="1" w:styleId="divCharacter">
    <w:name w:val="div Character"/>
    <w:basedOn w:val="DefaultParagraphFont"/>
    <w:rPr>
      <w:sz w:val="24"/>
      <w:szCs w:val="24"/>
      <w:bdr w:val="none" w:sz="0" w:space="0" w:color="auto"/>
      <w:vertAlign w:val="baseline"/>
    </w:rPr>
  </w:style>
  <w:style w:type="table" w:customStyle="1" w:styleId="documentinfoparatable">
    <w:name w:val="document_infopara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spanpaddedline">
    <w:name w:val="span_paddedline"/>
    <w:basedOn w:val="span"/>
  </w:style>
  <w:style w:type="paragraph" w:customStyle="1" w:styleId="spanpaddedlineParagraph">
    <w:name w:val="span_paddedline Paragraph"/>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companyname">
    <w:name w:val="span_companyname"/>
    <w:basedOn w:val="span"/>
    <w:rPr>
      <w:b/>
      <w:bCs/>
    </w:rPr>
  </w:style>
  <w:style w:type="paragraph" w:customStyle="1" w:styleId="divdocumentulli">
    <w:name w:val="div_document_ul_li"/>
    <w:basedOn w:val="Normal"/>
  </w:style>
  <w:style w:type="character" w:customStyle="1" w:styleId="spandegree">
    <w:name w:val="span_degree"/>
    <w:basedOn w:val="span"/>
    <w:rPr>
      <w:b/>
      <w:bCs/>
    </w:rPr>
  </w:style>
  <w:style w:type="character" w:customStyle="1" w:styleId="strong">
    <w:name w:val="strong"/>
    <w:basedOn w:val="DefaultParagraphFont"/>
    <w:rPr>
      <w:sz w:val="24"/>
      <w:szCs w:val="24"/>
      <w:bdr w:val="none" w:sz="0" w:space="0" w:color="auto"/>
      <w:vertAlign w:val="baselin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Carlton Dzingira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14e87554-0f02-482d-b65b-e834a0dbbaf3</vt:lpwstr>
  </property>
  <property fmtid="{D5CDD505-2E9C-101B-9397-08002B2CF9AE}" pid="3" name="x1ye=0">
    <vt:lpwstr>oF8AAB+LCAAAAAAABAAUmrWWrEAURT+IALcQd3cy3Bp3vv7Nyybpoai6dc7eq5tFEU7ASZTlWZRiMJoSYUFgIJIQcIRkaHqNOlgT8Pm+ZU+trYBd7CVR7mWBxh4oX1JnmyuVVnDJ5YpmYNjkPU5Yc1ywzw/c3vg30z/vJluQRJjf6Fc/SQKd9NAN4rOfN5be65fQ2yYFUTjkL61pMjCC6SbtMoXwlt7X0hoSQF8Wz8eEH6J1rG0ffvv7Lrz61Ps</vt:lpwstr>
  </property>
  <property fmtid="{D5CDD505-2E9C-101B-9397-08002B2CF9AE}" pid="4" name="x1ye=1">
    <vt:lpwstr>i7Ex8UCfEyidsYO5276uB70H5rWTypkDOH4M8LGWgnlHAwjix9pV/UY0Mv489A668x0zSZO1WM/7QXqHFV5q0TsfH6ewoSjsBdLOxsvs9x9dtNxFlUNeeR5D0g1UyVbr+QQxKXIqODl/Kz3+rQVn5JiMq72Z1xDrkLFvytrue7UYmErKuyAFuEiBRpafZTzwaiC6vADpCbhahntxf+AUz/dtvwO4p6oIvO+Em+Bvy9DzvVVzPgEXN7BJZ9+fLJF</vt:lpwstr>
  </property>
  <property fmtid="{D5CDD505-2E9C-101B-9397-08002B2CF9AE}" pid="5" name="x1ye=10">
    <vt:lpwstr>kkrlR9RkoR/tLVT7rXROhx7BAg9FdcFCnwwpUfyRzlxZV5BbBP4veEbOrK1+B5Y/7QvpO+MGGbsBd21nXM4tQLt38KhEDfimFcF3yDBjRoBfa+EMd57J38JJk1J+6vNMQekQxXIqT61TWMHsc6t8w44pw2vH27WKN+ggz99ZFsv2U0RpsBs68NWjfW7+ny1/NK5gZd9JDek/9ePTqMoPXV4dMVm/tqZHkpeqk6fnVaGVDRW2FSLPSSa1ayOujfU</vt:lpwstr>
  </property>
  <property fmtid="{D5CDD505-2E9C-101B-9397-08002B2CF9AE}" pid="6" name="x1ye=11">
    <vt:lpwstr>cLMDy8TC0ocm0lIwnGGru7sfPQZc33WDHvzKoNlQISa1c9oMaf4HdTtS5YP56lllBEW+/K8tIq+nZJ+9UYXI2yLz+hY8ECd+QfKVgqSS5WIXedzwkIINnyiOkQPlNzOP9ABF91oVDm4Y0IEbTOPUQIZiOO7haz6S8W7if03+FI2gtx5s58OplvEMxcbF4qmSjGXQLXFg2vF440msCi3ZVJY+5noVuwbiVkcZ08mHSevtBKs4edMop6o89cuZQ3U</vt:lpwstr>
  </property>
  <property fmtid="{D5CDD505-2E9C-101B-9397-08002B2CF9AE}" pid="7" name="x1ye=12">
    <vt:lpwstr>b931zYYj1G70rwmSjwwf/LhMv6KM8ug5GlG0QArbQIzu9swxqJoZ//ANl53Ic1qgSKvqJMOKhi72wfGTvZ1YHhqjiiX4FZG0c42UGOP6/mXeWV8tbHzZlnc384aNC7tZL1ZoquL3JcjKE2FfmpLbX3X1C7bwZp0d5hTNnx2sd3F6Q3sqf2R56k//iz9TWj+RcTTeEl9cOvnng+QHLpxBBurmqMGrMN/wYDLMIqTx8AZWszwqlXsc90tlgKhgsol</vt:lpwstr>
  </property>
  <property fmtid="{D5CDD505-2E9C-101B-9397-08002B2CF9AE}" pid="8" name="x1ye=13">
    <vt:lpwstr>NZfep63lZl7zUpgVHaZhLvJcOl4HXq9/MWYPxDGRu7UtAFooxG5buJqeDuz+GYxpkL9sk5vd9gFDqXugCGbFlC4G1awcRCydU8ADI9zYO7mWtMpX9ornWFGAcRHhgNtF9/nsd7/EkvOHdFfzdMKVMzH4Mlq3z1eUWaRN/oej4FusHwskyL7IdbsYuPV9U5NjmNuiopAIZV1G1X257r5+r381IlLSkJ5Kiq4XLrkE3QGdTyQppcIuAvqMwuC7r6U</vt:lpwstr>
  </property>
  <property fmtid="{D5CDD505-2E9C-101B-9397-08002B2CF9AE}" pid="9" name="x1ye=14">
    <vt:lpwstr>YOF+x32FGVc79yW+Ewz0ai7Ydu1rqOvRTG3J3foDA8bLuLJClMBSW8r2w4SwX/jXR8LU+w81xn7qLukSsbXNMQLEWBh3llP23Hg+olEdUfGb6FoB3B1PoCXeg9Kj5B7+jCEBsaXNHkib/3/UPrg48r1tvwm4Hjhx4Sng/ZLjy0qAph2gIaDQVBH0ZeIqqPmGscUZfCrXB1iBrsm6eGEeL6LmixFIVUTjOfmAat43ZTH84ox26gmtsIoCI/yejvf</vt:lpwstr>
  </property>
  <property fmtid="{D5CDD505-2E9C-101B-9397-08002B2CF9AE}" pid="10" name="x1ye=15">
    <vt:lpwstr>oECC/g656DNjQcMEaUPnP/L77mPrccbetFFUuivWHWkA/gHeE3paOQ5ggud8LspEBJYJMjjFoI6xyIGt3kIMBbOyn9JS1bcLnCbvWzGc9mA60UX/svu8fxwfPub760MKDwv2awYbk66N6/glwKGDRNLPgIlrlFmOqB2pMiiUmvBRBJEf2dexu/31Y4xq61ro2DDam5CUUhFKfp61MHGvsRnxuad/i4eQZXM56O/yMcJtWkK+Uz7hNJDVedhERHb</vt:lpwstr>
  </property>
  <property fmtid="{D5CDD505-2E9C-101B-9397-08002B2CF9AE}" pid="11" name="x1ye=16">
    <vt:lpwstr>gzcEDC1yoyy7GzjeWhhVVMGBFr2UkAwF3pJIxVS8yPw1pqBnAxqw8Skmk/Aac9Zy0aWeOen3hxi1BaAIVbPIRveKUCBGxEu3FXi14sG/NUeaz/JqSvSAExj4iXzDKdMC4yIvW1VxYJ2dpbjl/S3CyHfKrJ/4xW9D5KkTaMv/E8rtEDLyywqxfTy8eKFeYsa6T8vzwnICAPQxv1RBD6HjzfGu9IueWmhlbsju9UgJo6c0520yy5bTNBMAvRE5Uoe</vt:lpwstr>
  </property>
  <property fmtid="{D5CDD505-2E9C-101B-9397-08002B2CF9AE}" pid="12" name="x1ye=17">
    <vt:lpwstr>mcJc+/28M6SRlvXBoA/JK4Oyu+gY32eeSgkMlrCHSgrpsioQi7U3Mp0CblRqfLe1OzVb327ky7Mj5HroRsWpVWpIqTsqUgJ9EcCOZyqNoF2CckxfMn2sGAoAltE7e/6XVO0Bovvp+OO1wEE6tuIVN4LoWYja3te5aXyE7Iy6BxX82RH3dYltJwtDOpp+iB5C6xekHzI98nRwbLvg/IuylgqBWAu1k/F0QTZizoG1BIlaQv//8Bvk1bjeHGU4Aj9</vt:lpwstr>
  </property>
  <property fmtid="{D5CDD505-2E9C-101B-9397-08002B2CF9AE}" pid="13" name="x1ye=18">
    <vt:lpwstr>xvhUwP55oLzoSlBUxc3nJcZtmspn3i95hyJf9kM5J/XShwGlL93a0bW+EYxOkbzZ3jFwxPPhPk7R7BzoGyr9Ts8ScrlRUeLefPjE5heP4+zgXzD+tT3Wgwl6CjU2etYEApnkxcd3yCq/Q7JBas93dtBbj9aeuPvZydAlqnnVbhHchwhuGTNU/ql4FGtQx/oo06UPEDvZN0Z11O2ivg/naKyzvjNzbJ5Kwllu4XJ3tzA3LwKacPfa+SBqTjWfqyi</vt:lpwstr>
  </property>
  <property fmtid="{D5CDD505-2E9C-101B-9397-08002B2CF9AE}" pid="14" name="x1ye=19">
    <vt:lpwstr>S5Lddba5izQ1SuehsiXtUjpiYlgyQD9wnhzMOALoM85yNXMU1wL6kVpAw3STzLLP8K4w2MS6mY6zzfiIIPUR3U49Xp9mmPVvdVYiiTcJMgykFVzPfspAoWMgnSJBLl7kPyBsAXZCZVkpb5mlvWFCUPqX3T7Cuiq5oWTiEevswZ0U1dXpfsk7LbhvTeOj7ohkHgnfW1uI0UOeZQm1nod6VvNYbkRGlBqHYXDV1hIrw4l+LoAWmFh1z/QqTLfm/a+</vt:lpwstr>
  </property>
  <property fmtid="{D5CDD505-2E9C-101B-9397-08002B2CF9AE}" pid="15" name="x1ye=2">
    <vt:lpwstr>Hsikbwt6kTfFszKPc5nWEcegVV2QNYKwK00kAXEwW/0K7CPq2P1W7fN3wX4iuapaGxZzGgla6RMqRKQkMQ/SwUItSJ2JP9+NGhP3chxnsvUcI1qxbLvq+t8+wtZgmPTCdhn748P/HNcqUXKDRfMD9CkARiBqyaL91AcZn+Xc0+3D6WwbAj4tnGJEk8ZsArT1Egi+NrnD9tP7XqAbI9JANuzsNFHkb6aj1x/GEcow07WkaAIaH13Bq2l+sQOxaCk</vt:lpwstr>
  </property>
  <property fmtid="{D5CDD505-2E9C-101B-9397-08002B2CF9AE}" pid="16" name="x1ye=20">
    <vt:lpwstr>koIQjrG5gPGuyg0Fl4Tf8Ee4KgD1FG7LHPKacKjDnbIWh4pJRe0zZKDj76+bGAm4D4M2Uj28trBJgidBPvHo/fH3GDsLxhaWWZZu/0HAEi8gs8dXEP3Ns1GvVFnw5gvFbgn9oHBU9bfyAf4vqthOIYI/RHzfVSRzGu8speHic0jnrGCLyXxHvDzHXfB18hppO4UFm/yVOSwFeGx2KbUgjazZLYCszOhaC5v9lZY3hXbdG+S3578/rVbhMdjw7Sd</vt:lpwstr>
  </property>
  <property fmtid="{D5CDD505-2E9C-101B-9397-08002B2CF9AE}" pid="17" name="x1ye=21">
    <vt:lpwstr>mofkQwa8d64bugNYwkKgc6g1Xp2dgs4FVEYkx6IRH6DZzsz9M8CuAzK8wAhJvk5yT1HqcFtMc50PmTNpF+vtbsObQQItsjev6S7Bp0jOhKwByCTB0MsCP+XwrQn4scMPHWYLqU/S0aAbS9JdDB+XJMmTytDCW4e1+YlFh5Jb0an4YWf8hfhlrF6Uv16im82zyITovuTmfKkVhAZaJ9VHx792l8XonoBIJoVfykhFDbMDe8hK8bHDvHvrVS52oZS</vt:lpwstr>
  </property>
  <property fmtid="{D5CDD505-2E9C-101B-9397-08002B2CF9AE}" pid="18" name="x1ye=22">
    <vt:lpwstr>DNwXGBVynZk24ClTaNreX7nM0wcTUcbleXzEywuUaMZSfmie9MSsebv/NYnrq6CN65gnWxQ7SnkvlOiP4vFSWGIBQt1wtlVHMQE2Ll8wj820Ik+wV/1Yk9WJ8j0+h2uXLif0wz4cWorGoPuUe5uLhT1nCDQgv+orIHDK0Sb9IECPUYUgcpDXUuF9rO6FOXfXFGc/QPshqAkpkDYqiusdDHnHqx/0MdiE88m1VwheQu2S7QO3LaxCjZKLEBsgkUv</vt:lpwstr>
  </property>
  <property fmtid="{D5CDD505-2E9C-101B-9397-08002B2CF9AE}" pid="19" name="x1ye=23">
    <vt:lpwstr>NqNzruJyXWLmOa9EmTC0AoIc1mDk5L+JKRHLXMpxyywhdGzpSKVSW+Ox8sWXBkpccG+1SdxZSh0oCW8RJ05Dx1v+rdaml7zzJtjkSfA3FewPtDDP+yPH2aUPsOEhPqdpRYdkeFRGf8ETS7dPmXPsC5uyrSfgM5qSjLWoTgXxfqwGxXERtRTaeIBR+mS1g4I6ruGU/ij7iTBahB4rPmhm3OMeAPupl1nUzJZRU7Iq4fE7YFy/nJSZMF9f2y0rhYT</vt:lpwstr>
  </property>
  <property fmtid="{D5CDD505-2E9C-101B-9397-08002B2CF9AE}" pid="20" name="x1ye=24">
    <vt:lpwstr>ubHnT0iB+Tyt7Nqvv5fG7cn/hdpidFVxSMBcd5rA8nkjF9AtIbzuEiUoIoHwd1uWi/fHgqxTaRG30LIEz/eW31/zw608uo34wWoEikcWJmD7WVX8LotTzJhJ/dTf9LBveW9sFPj2aKaMRhfwRk7297EP5hFlybSVToyar2dJdOKnTk/V5mCRFE/GH5Zz/Cdq8pUv3v5Crkjse59EVsfhbHKNQsb1JonvK/R+Gky7WwF686OppNgcyCCeu1JzPV4</vt:lpwstr>
  </property>
  <property fmtid="{D5CDD505-2E9C-101B-9397-08002B2CF9AE}" pid="21" name="x1ye=25">
    <vt:lpwstr>2Z6/xrD4Tf9l2eITS+FEEoT+GKnpBZS4fR1r4ncUSuIFfRMCaUo2cfHRDw+wgQQS9GL0ROodfkxw9piRipSBbvmw1o4EQHyziUv1mbP1y6uOcvH6a623s8PrDwwIxkOTQIxcWrdXBacV7o2YZHfGcc+CFzp05f+viUefsR6pey2QL9oneucpfCUWxv6zlx1NR4iK2EToHBv3FTFnmvLu/bbGdMzS3GCumbmHi81o+WSTzvwz3dOtY6mtDYs5hHV</vt:lpwstr>
  </property>
  <property fmtid="{D5CDD505-2E9C-101B-9397-08002B2CF9AE}" pid="22" name="x1ye=26">
    <vt:lpwstr>XyZLVmKRIkavUxRkgw7QZv8b+a2qwoJsG/s52IIEajn/GSbZKdly33ZnfVDVjsBmIUB9N4r4AJKjQHdAcXBaq7Qh21bG1UlA6qf4k/aD1wTlxOPygu8r+9/2MwdE8FmjIIyU+VAAa0uXbZZ+dQXDtgG+r/qH4x9xWrrUDEzvGnyy90F6rInX/Cl077xOZ56hI/HzxRT3KSXen+PGvpUogsjytByHNQriNoOvZJYg1ZrVmCr0Ia6zArbisryP4vW</vt:lpwstr>
  </property>
  <property fmtid="{D5CDD505-2E9C-101B-9397-08002B2CF9AE}" pid="23" name="x1ye=27">
    <vt:lpwstr>+eLX03VtL+J8V4PU1SAypjTPxzk1n0w/xUkJjrWoPNASzhRVHdYwCeQCRWHC7ZmGkWC/VGyXv/pmqdtvfqyzqndJG5J85BccPhNMxjMcncN89mga6MCfw+l0uhGWpXwXY3K2aQ4C3oHAi3r/PqRzJy6icrju4Cs1AyvYTd21XbwTl/Ck/VZdeT31exTNrxk+vNUBCB6wrZ8+OAdb/LmpvhzijXpg2af1/mfgjDvVOEZJAs/rQ2QT1hiT3m9jc/6</vt:lpwstr>
  </property>
  <property fmtid="{D5CDD505-2E9C-101B-9397-08002B2CF9AE}" pid="24" name="x1ye=28">
    <vt:lpwstr>dTw4/kwRfODduR6Fjeia7oR4C8iVPxHL5Ks3n8Cg0gkjEKV1IsalW/wHrR6zZeHOR87DRznn9bmDK0DYCUOtnVnle+zc8vVACck4+jw3qb/wXuD9fQuDs8q50XbYcUxfndS9lO3QxqHthitmsV5sCN01lxWT0NVmgii2nZfaOQ9qSLHghXKw/l7zs38XVvk/eVVbQqzqpHJ1pQyDEWAVUiVbghegvUD/QnLaflfO4EJ3mBBJ54Eq9AX5dmkb9/W</vt:lpwstr>
  </property>
  <property fmtid="{D5CDD505-2E9C-101B-9397-08002B2CF9AE}" pid="25" name="x1ye=29">
    <vt:lpwstr>qKKWb8i6/x9j654h/cJalgmWmu4hSImKnxq5Vv7PJyZfFuMiq1zN6i4rdXhSPetLllNkGLsLbHTN/Po8Dtqps3sE2+FoceJ239bMJI3sqLZEYDF1jcxlTIo7q+rcYfKWd/3Iz7JViEUBkJ41qe8JpmQq5E1/irN+1+gjERfO7Vu+YueMg1W8L9wYO6K/GkmOjKVs1IzPgTlBwU9xbi06xAxtYTDDXTuX8jEskGbNlQcQ9ynEHPKMlse8ldRarCx</vt:lpwstr>
  </property>
  <property fmtid="{D5CDD505-2E9C-101B-9397-08002B2CF9AE}" pid="26" name="x1ye=3">
    <vt:lpwstr>hgnxhNqCP5O9VS7CrkIlotCpi9BJ4YsEIqLUE1AraVD6+5+g3+1t32qP4hYMwefAn5l+1RLXBKEF9UIDCik6yzPORjgxqu3P1UmMujsFrboMyXLoeWHLRG4QvE2ydzREZWXmWnlvkHKy79c1lh26/ZlHKVo5ewB0TKKgm8TGD6GffbFAVCacsvGk18hUna2k2JzKcuTZx67kEr9xKs9iQBRGwfujPUpq9zPG2pj9DIPwb/ewHqvBX6uRvcNqxAI</vt:lpwstr>
  </property>
  <property fmtid="{D5CDD505-2E9C-101B-9397-08002B2CF9AE}" pid="27" name="x1ye=30">
    <vt:lpwstr>8PnGmXB4u1wCDbtIf69TeDDHNxd7+88v68t35H+a4/o92OnxeMnSI1SyL+4VTWc3X/Mtidvg8C2ORfKq44dh615aCO4hAE2KhscEZUBQ0/NeTy1RhHW53Zl1bW5CgGgTnp9JV37u2t832r0j6zkk6GjRkWQDEU6Xj4lnqaTG6XYHhRO2zPv8kMuZQ2T2JMwmG1SfwDokR171ddMnn+dEy8+ziv5bz6FG8zxL+HmQJkYLIESWjISv4gXlq8VViMv</vt:lpwstr>
  </property>
  <property fmtid="{D5CDD505-2E9C-101B-9397-08002B2CF9AE}" pid="28" name="x1ye=31">
    <vt:lpwstr>fLh4H25D5H/p7wWWQW4anAjqWX8t2HAiYfuZfBP/4JbQMMHEZJSBvckFZSpH8Dgald2uP/BGEJ8zyfRA0WP7ORIfz5F2o9ueAHpTkEXs6VGLIP4UwIAzgIE2r15zqysaWtOOR5zxHbMd+1h929qHBEHEq6i0WAb95F1hUHOKDa2nNQmV2l9HDOfeYL8nUNkujEPs57XU3N24OySK0Oiy+pLcxxwDjm+mP8MAO0iYELk8sfqOifBCHRdy9LTursM</vt:lpwstr>
  </property>
  <property fmtid="{D5CDD505-2E9C-101B-9397-08002B2CF9AE}" pid="29" name="x1ye=32">
    <vt:lpwstr>pmAJL2vkFiHPBmvtf501zI4f1+iMg/Hw/EERTbk0UFayptsy2hlzUGwjoSU+sIJ/cObN8kCk3v1HLW/4lwF3wtvT6Yxz9Wq9R5JI7c1kLpMzLqdSZQuiZfJzlmdwHf+ZjyLl93IHWwQsRI1H+69ZMZobsaPX8DqDabF3sUBw17mF/3rYkqKMQYrlh3zmfsRGvpUIngVyohgfvBIj0clc72EDFrUkykYG/Em57K6Jc9x/8yQfhBpUMaxFglDcb+r</vt:lpwstr>
  </property>
  <property fmtid="{D5CDD505-2E9C-101B-9397-08002B2CF9AE}" pid="30" name="x1ye=33">
    <vt:lpwstr>jOegSy19gix9xNuyLuA4tWFX9sFW3BRIKooWdfVfmqw/3/jlfj9bQE38u54ZJtvzkvT/23W48LxVidj36s46+sBKe0Gx8kc7GPCneLnEwtjRF5YdioMK9zdQzuhYCZ0Z6OAM+bBvEtsKR8w4PNUTln+xmVEqH46nwekPFpUGoftT9BSTuonrGPAqFqwUoAFKnJQI1cvjfhd8hLqpUJxNgp6/Tfd+T9Nf/Bdt1a0RWA3t4+5n4A4eh3KPvNybts0</vt:lpwstr>
  </property>
  <property fmtid="{D5CDD505-2E9C-101B-9397-08002B2CF9AE}" pid="31" name="x1ye=34">
    <vt:lpwstr>RFO4gJvZKPbiWYHndfNarqAGu3FE2plLzzh4C5e5W7meYHQxzI8eCecRqozrE3fgK6mZSkonkrihnjplkre/w+zIgJ7bE7tOUSSrYP8tQR/gW1JfBMmHme5XLpc7do6YGxxeucBSCs2sa8y4jg7sD+2nqR7Qh4DzuKaM1zoBcaXTm8CINIoj/R3RW+A6p4+m27vYoxZcW2C+sish6cv8kRogC93l2IBYgOSPDJ6oJCdEU8bEwXnlHkCd8+H7mBF</vt:lpwstr>
  </property>
  <property fmtid="{D5CDD505-2E9C-101B-9397-08002B2CF9AE}" pid="32" name="x1ye=35">
    <vt:lpwstr>/UCFPTIcG4/GXUX3OB0upSVXpqndh89lOM38FOpixrf+rdXurQC0l8GvUEuSlhLaCpeS4mfemiphZrij1xWAevVTMf5R1L1KnhmB+uymPQ2c1S+4FAXmrTyQljm3/TxTnBHdUsnkl4WK8rDvfvEyYexx47zuPtRCylDk8JpLPZ9h3L3DRSdRx7pLu82RdRT3nDaquA1qS4SmSj+ad/cHft7unwjQHVrpX9HtH83lX6CnJkjKEhgT8RWl8Bt7KDc</vt:lpwstr>
  </property>
  <property fmtid="{D5CDD505-2E9C-101B-9397-08002B2CF9AE}" pid="33" name="x1ye=36">
    <vt:lpwstr>33JwSw4NGekvAJ+SYtfQ/EdYuXGZO+G+6iQMb6696EhiA4A7qzi4yQgCq0lZtGvm1U6KoKcY/F+lI/lPVQHbyzKrq+CphIjf7SsKYcWzzC2bUq6OwuShWAv6ovMl0QJZ6JLnV0YdqMn1Sc33q1TUTiOOT4++54xXLGhdZ77e5BDLOBQ+veWe+nOXvpuGcIB9Rr98bScqEi+/3KL66nWPRFjaPGn4qvsYqYzzsOhuYqdbMsoLvsYZAQhQbp3N6kk</vt:lpwstr>
  </property>
  <property fmtid="{D5CDD505-2E9C-101B-9397-08002B2CF9AE}" pid="34" name="x1ye=37">
    <vt:lpwstr>QeRHtPeW5g0nM7YPAnFbyk4yzsoU8t33543f6WLhv2Sh9z1+GUIkmzH3CXBx1czU4Hlc70OBQVDkKXLTH5FLM+GRtDTdC6SJaUhK0ADGhZk311bmZWRuZzYyaCcfDNVb9c8DFkj32B3etJTeAXxpHIFBJQmgfi4lSbZcgzN4zjbYFXkSN1Nc2sd/2LCQ+N/AJ+gjUbxRFOD1sXlDXPYG1Is4O53FlYxI62pTpyFlSQBq7nblKWUz31MqVcfuUHF</vt:lpwstr>
  </property>
  <property fmtid="{D5CDD505-2E9C-101B-9397-08002B2CF9AE}" pid="35" name="x1ye=38">
    <vt:lpwstr>ZOY6TsEP4OKi3rP8px4KEpDngKZ9eAYKNHSlgyvelnHzwVO32bzH5h0IueCpn/GVxBFuTWW4u6U9n12rLBoH666Boia/fV7g7LOSWWnnFMAEZNxBujG6fjcB9jhMS+ZMOBhledjpdEuelG1DKwretIbqq5IjpTKUdp36XsvnA9qcGlWWXrfq0C/pyIxJ6Y+1qjJOjG1XMPBbgHM51rd3B4eiBkp00TOvr+N3yUMf0hVFss3rXdNMVytMbglc2cq</vt:lpwstr>
  </property>
  <property fmtid="{D5CDD505-2E9C-101B-9397-08002B2CF9AE}" pid="36" name="x1ye=39">
    <vt:lpwstr>lTR/5UJVzFP6zfX18yYFkcMB28kUPhsScphVhjUTMnBdd40O/7QdaiKUTTD5n7BK3VitL6QYMgv+Dp4pSC0ot1coFM3dY6qnI1p8zNTHUS7AMk24RVdRErREUzSe2ShrUMwBpn25dmQjftjHnKHxVxWOSflzt7iJPZXXITYg9bD3GPTvn9a0SGNGACTjk7AdTNqwNcV/wRHPWbnWYCA+D6z8Ii01EFk8nUWrb6ZvL9GFzwo32oYHqwD8GO8L/BR</vt:lpwstr>
  </property>
  <property fmtid="{D5CDD505-2E9C-101B-9397-08002B2CF9AE}" pid="37" name="x1ye=4">
    <vt:lpwstr>toazHCapOEDdoq0wSeM3a5uq1F6gq0Zst1PWGo+IO8CEHBOvdzSLshqJZmOEzUiFJku/qcs47DyHDbG+hWfXR3Ud6QQBUUVe0cCbsh7MrGkBlg4pdmrEsti+1V/TN3pHay5UypE88squZ7+fdrkRW9wqhMqJ1fYWqp7c8W+gmaGvMUGkbBhVPvRd1wqZjfiAs+cCdEbU7HWrMW581AWnwzC4rF3LUlYeMu/4+ZviuUuhNiRZas2z7mIJh6sZW5P</vt:lpwstr>
  </property>
  <property fmtid="{D5CDD505-2E9C-101B-9397-08002B2CF9AE}" pid="38" name="x1ye=40">
    <vt:lpwstr>mu4tRgXWzNly9q+NrkLxN2A0FIZuCt4dsDVAy/0BgwQy1Pk2c4tbbZNsMVrRngSfL5O57qAM5nV75F+EmRzJ9qVwwmWqOgb2QgnSqO+8FbB4ghBTpXvikK/0m3896jvyOFA4+ywkYOid5F0DkMhmQWqfksE3Z1aL0NPOwT62y7jP18xTnpcA18MuXXkhcAiF5Z61SNl5JYFJk5jVTlfRPQZC+PdRObEY9Ieo1SrRCNs0f44AHKcNX1ScUFttsXL</vt:lpwstr>
  </property>
  <property fmtid="{D5CDD505-2E9C-101B-9397-08002B2CF9AE}" pid="39" name="x1ye=41">
    <vt:lpwstr>kwSkmi/mEHOsJyH9bFlDwVptbJFxX6ducW1HSsk6TaxB0ijwngvwRsWIuwyKlfcaBSmVs4A+H7dWGNP5WTHDqvTrf490cSsDsIZUX/5ANngftytgqVI06yufmr+hD2RW0taGmSQgS/Kcvwp3iuCz9lTSRarvbx0rb7cgQGiQ+vqytIPiJxyzaHb3T5AjJup1GJfzhzjZZFzR49rjSof04TouoLw6BnG02eVUx5W4ycKWTmn58rc9J6i77p0fy1K</vt:lpwstr>
  </property>
  <property fmtid="{D5CDD505-2E9C-101B-9397-08002B2CF9AE}" pid="40" name="x1ye=42">
    <vt:lpwstr>hSmNcdNWfI8Eek2cSDgVdFovYy/BnurMJBwivAZf2bFklNpFo7rC9idN09rC0vCPiaKYEDgYNCt7XNVM+z/KD0F7J5AiDdfKPLdXxm4t8B9VjFr3SeaVjozA+hFqe2/hbXzaUlMLcYdRkYXCBQRBXkzv9yUGHOmqHIiEo4mgbYnLt1Usd9TZEsBtf/PJBMWS79HbEwpmhXOlHM6/Uv93Veu+5Lyb0RqcO4E01f2SX85Acco0K7H4Zpmu34dTnv2</vt:lpwstr>
  </property>
  <property fmtid="{D5CDD505-2E9C-101B-9397-08002B2CF9AE}" pid="41" name="x1ye=43">
    <vt:lpwstr>8WFomhWCm3liBKGv1+mrgVNW4PG9xMzYmE0wBN0o0LZGr9Oj9bPGURfda7YFG3zDW2YD2mUODvFj/+cUd5zDoCcq9slLIO024N7LzRwoeVX4E+ujYjwkd3q2/yGlrpui+Rmj/P5e4lEl3IBQGHT4/eDBV+VlLPX7YCTD0uXbLPd935lnkCsb/plQNYQWH02rgLfHyodCI9DxKIksZkqBbfULIXRlaqTgDPHCZFpWVvfDodRJdG4VYGz7qWB1Tr6</vt:lpwstr>
  </property>
  <property fmtid="{D5CDD505-2E9C-101B-9397-08002B2CF9AE}" pid="42" name="x1ye=44">
    <vt:lpwstr>kfrnZ8BvHn9hg1FBIMAwM5Rquwn2u96LTcpJfU76EqNAMDMZaETFJBBFK4CkvHRC5BxXuqYfAbYMPSNlCX33mSXm7K+LUvZ84fxVrrZzylPhL5WJi5CQfxW7AQHz7HE9zexlwntgn3QnvNkCqahRBj04Z1/Up+DwZ0CbzuwoCE+6FpMI01WScBlJtcUdKJJxpaeiFWoV8Xk0ipDINkFhHwo+LqDxLyetEt1L0R+oAe+isqbHfvPi5FYiZ1pg+mB</vt:lpwstr>
  </property>
  <property fmtid="{D5CDD505-2E9C-101B-9397-08002B2CF9AE}" pid="43" name="x1ye=45">
    <vt:lpwstr>MS1QKuwttsUYRtZfg6mbnEugfBeg62Wkhk84UqLr/6Bdq9kShMNE/m5vPCCBIoj+mv+a/CHF5Z8EhqRA0+aW3WkHEbeL8vmGNCHCrM4VEr5jUX8aDn6dEpXX675v9mY7kFUz+EbYjkolql1Aq2iTW72v7ddUITxjYpnJ2NZ55W1dJscoWlhdLn3FAkx+wDX1V/P9laL7KQmf94Dxt5BwU3fF2A3aGM6e/2BVj5Kcx02KdjRZP9FquhjsE8T3dCx</vt:lpwstr>
  </property>
  <property fmtid="{D5CDD505-2E9C-101B-9397-08002B2CF9AE}" pid="44" name="x1ye=46">
    <vt:lpwstr>H72bRMEAIxJI3a4yReVz3sfab0WgZ4C3OwbWaMPYyDLyaN/wkgmjgA7uLUH/yuW46TxZ9Hpj8OSf7UMXXpRAZtJKYnQK3QCYVyvfi0o2+3Wfw8cW0PVyXLKpqIFjM6caReGDpysoQnWVSWO7PsFmLx7lefZBN4Gg/0xWr5VLFFwwJLkbJPyyzK8+GiJhKTaPhIuLcDtCCzCajZKSNyqyOvW5RU88e+vlL9NPvvrj74CCcTvJeODEkhAqpM46uBf</vt:lpwstr>
  </property>
  <property fmtid="{D5CDD505-2E9C-101B-9397-08002B2CF9AE}" pid="45" name="x1ye=47">
    <vt:lpwstr>pZZwAYS0FUIzIuOb7RSTxkpfRcDiVl3Vs4fmOk+Jgwoh+UZ4AOy5RQvla9KR1o12idjVM8WJjZ/7NibBNXlIzORKDgcnz7d395ksOecGb5IBtD1NlsENUZ61j30zfp3wVN9u2pcWXN4fzvI2+kJb9JXGJFZ3u4ubPfmt9LS+NQEtofMFmsob2P1dMLC6YFxyw7BcMGaEYI5x5jD7foWbw6jy/g6hlEx+sevQtzZIp0GAGBoiSJYxmYpoShJrCiT</vt:lpwstr>
  </property>
  <property fmtid="{D5CDD505-2E9C-101B-9397-08002B2CF9AE}" pid="46" name="x1ye=48">
    <vt:lpwstr>VLR3Ogpr/Apy0RcdavQEwYlrMec5d0f8CmMUgv/fjeZ/kb+3L5uRTOFPYR/vsep1OHdy4udfGOQltFa/iH63tlwZoJNpezWHhJz5w1Sb6yKGL9kM/ZkNgKkSBXQDPlJ0NFndHrRLf8ta6zWazoVuzC0JyjSmKqRdlJqLxQlzlDzWvjG+tVriCiiSn9f5oyGAUhrqb6Z32m1MgAbgZ1mmrfvICFHXq/O6TN4+OialPyQfqIleHJE/5UFYcVujLHR</vt:lpwstr>
  </property>
  <property fmtid="{D5CDD505-2E9C-101B-9397-08002B2CF9AE}" pid="47" name="x1ye=49">
    <vt:lpwstr>HiO13G5t0pSdzbzA7fhI6w7MNq54sPVAJhwJz4dEqTwtw+97aAaWH05STsvpievNMfrGVnvD8/2vzt84NCZW7lxzNfsasJVS2hnp1OR+5ctYWin7cakv3/g2Ox+NnA0j7t20CZrVjtnu/x42uv+CXoPNgAfmws3BJDW2wWOzlThZu+TPPE77KIhNKunI9r4zs/pYt/jhyJ7GJRYSL/gLIwP4kpM75kWYbPncbznVYNYPi97r2R9KrhD5AK2n/RI</vt:lpwstr>
  </property>
  <property fmtid="{D5CDD505-2E9C-101B-9397-08002B2CF9AE}" pid="48" name="x1ye=5">
    <vt:lpwstr>bXcmv9vEEaOUNGGFxxhZ1gqGYtJJW3/HgVG5CmOyKejEIZ7NbrFgQ1ALxjUdPm+B0v60kcto68UcFP1WJZuEpAAc0OScqPTdatHRPIa40t5qyvWdMU7mZ1V5ENHSqM7oTLNPYeTOwpajRfYyVRCWcxDlIv3rZHQoDnKUD14PkSyKTDuyxG3+/EkOuwhvF60vtr0HtjJZK9lVOxIu75/lFBotvILB+m1/ryrSxRoh57DJXEcZG6Z42rU5Qrn4rnE</vt:lpwstr>
  </property>
  <property fmtid="{D5CDD505-2E9C-101B-9397-08002B2CF9AE}" pid="49" name="x1ye=50">
    <vt:lpwstr>BScxpm38sWioVXlr/ufT5bry5/uBqU28a/IqOkmKNvZDrj6XmPMYOr0sXlyh8MO9wZw6EM9dxOr3VFc7yJL/9K1MJuor0hJQFMRAs0mpTfWMdWCQVVNGslc0vfdrvs/gg6Tpt3BqBbCoUmDSw6mz59UnrKK2F+hb5oEAzsIXQxs64z7XGO2PQCUnPuSRfx2fCMLHEY7BWw08iw0ZG4hOU2cyvWOvgJjQKNw7iCYNF2ujN0pDvzAb53TeD8+gjL0</vt:lpwstr>
  </property>
  <property fmtid="{D5CDD505-2E9C-101B-9397-08002B2CF9AE}" pid="50" name="x1ye=51">
    <vt:lpwstr>spkTvpvb0P1MZDZhQMedP3IfTyqKeG9hgEBnghXMATMb7Pj9iNwRzo6KyEO7/hGd2+Zp7ihMt1CWx8N0GE7dEaJ5SzxM9hFNPUqZ2Z13+IZUz7w7KC7wEACkwBJ7c/qwlXrh/GyqZu/20HCc1BRArSJhtpYXt9/xk/Y5ewvFRgZ7u1IK+zfy2UoAlGF1iOBanxvH98/o7ZGDDmWmEPrKM7+UBefZ94DvOYBh43WgzktfuozazMfPwdpaURl/gV/</vt:lpwstr>
  </property>
  <property fmtid="{D5CDD505-2E9C-101B-9397-08002B2CF9AE}" pid="51" name="x1ye=52">
    <vt:lpwstr>SbzntxquXtbFDAQiWYzTz2upw9wPH82ksQlO7sir0ZlaTdrk/bjfVoP6GgPd0nyZY5KG09gb0oxirTRVXkeAYWRCgJm5Ky0jSVIe1pVECMm1PF81XDfn5vd0kJmY6WN+cGU8x4HeKL6h+1OdrfRV3OUhTwYO/nkfkpjYnvmmXB7iv19UusDAuqgdMjuu0B/vxfxYvAEJKX/LcIqpujBLNZ3p+JteZg+mo6uL9dh21QTqBZwfC8UADCOgS/hL69O</vt:lpwstr>
  </property>
  <property fmtid="{D5CDD505-2E9C-101B-9397-08002B2CF9AE}" pid="52" name="x1ye=53">
    <vt:lpwstr>KqXXZtrQfCzmysBAYfg/FhbOwStKoAowI+RBjECI1KRWZPz+PijNbvBzBFVCVRDH6yvgLIxAxR9kUnv5eA/jxQqo7TXfUVzru5miJI/eHJF47oh/Iv3XBFBZJCrVPOEyrHxov5J+w3ZAQGo27MI21ao3NeBjJ8R6vs4/6oUHjWbm0Oe64Wv3uisUj/REagEDSh6dW9INf2wW3P+ti+is/qBzeVmCkxonyBAa/eLbjOfRaeV9CFkMEMqJqxT34RC</vt:lpwstr>
  </property>
  <property fmtid="{D5CDD505-2E9C-101B-9397-08002B2CF9AE}" pid="53" name="x1ye=54">
    <vt:lpwstr>8CKsrm1kbmbnkVnwsXw/wKCREKzgcz4kn57ns5Zb+rNzmW8s3SHpBfcmUfMLJmo1vyGTTKvvOAgmN49/rARN4YCBWYthURo7WJcXH06rIUle+jFE9SDHOii9/K/5yBv21HaVy/Jh7t51qyQB1HixXSH5zNu6xzA4TaowBLkNitZHWq3V6spX3lPBe7REiSqQZ5z2zSveHTWAdjTZmBl2cgRslQLiw8gub9zmHZQ7ZuZftiDy/qoPbDoJqA7pgNI</vt:lpwstr>
  </property>
  <property fmtid="{D5CDD505-2E9C-101B-9397-08002B2CF9AE}" pid="54" name="x1ye=55">
    <vt:lpwstr>OpPTTk8N+E5WMp41ynsTU/LcH1pKcdaqczqZnJiRxr492cT+HqE1o3/qnvNz1yWibVdCcO9zwYOyrUDZzYobxjL3lOBydtc87k8tMPvliCQs4pjPIloJLuyFVRrnKNDBDVP1gErP3/hibHUCj8ey0WsnBXU1r4Bc+OsOnVjhQjZhU952eDpwRZ3U4KOTsZVFAiTbi9U/84E6Vomo4i+IVjxvapja+jwGoMjWsE3MKMmSlt+ynrLQW89IqhfvcvF</vt:lpwstr>
  </property>
  <property fmtid="{D5CDD505-2E9C-101B-9397-08002B2CF9AE}" pid="55" name="x1ye=56">
    <vt:lpwstr>lBr0DhxeK/iO5th3npLgWp13S8qeCIZ+VvxyHi6js3OChpOBtn8Hj2itL6l9kQKdodY68Q9LG9QFxJ4Nr+fvtCiO4tU3vse/QOBkA6Dc8+zlLw9WfGAe59gWuGmFWn9b5K/UUQajAYFOkCLBu9neJqHAmsYgtI/HcCOaI24PvC09By/h1ysd2tKe2M1BJeT6iT8WeKB6QF+D/HnKVECuECDknAOYlvlwIoTYMZHNWqJ8yNJTfQqMYWRJ1kaFfCM</vt:lpwstr>
  </property>
  <property fmtid="{D5CDD505-2E9C-101B-9397-08002B2CF9AE}" pid="56" name="x1ye=57">
    <vt:lpwstr>gGYev+iidJB000n63Wivv6OkKZ2xKgqHBXVKHovmZ9jvb8H04rI/kEMjaGJcTmWDSHpGCbZYL0izCN7UP5W7VYamts8LtYxhI66WJSZg5IL78V2eDVUQsN+yKKboh5jHIR5ApvJaBcXfe3FLsTy9/VOfBm1snUxmwbg668LpBWBO8Pgaxn+C8xIHzKaNITLBjbeSxaq6/jR9i+gKDZnOhWkXCoqUxSM+kkln+lkmazYBxAwpVmnxIUjaLEP675a</vt:lpwstr>
  </property>
  <property fmtid="{D5CDD505-2E9C-101B-9397-08002B2CF9AE}" pid="57" name="x1ye=58">
    <vt:lpwstr>5Zgy6Ss9kdr54JUTIJSSUmV9zTefOodVw/00POtbZkgIX9dUZbcrzSngUiWz+FmnrZvY+c+U5TOBceF5yLdwQWynh9wWv1FAIjIVWu0ks0haQpKe23fgUXTzY3iPwJYaBiGVVc2QhV2MKx9/QSdGUCXKi/eIWKPxOa/GC37gg7xzYxtgpta5dnxEwbT5WD0eO6lwmIdPcJlepMcmkXrSwW77yI2scVim+PLND4Q8QmQIw58U9m/StApv7807P49</vt:lpwstr>
  </property>
  <property fmtid="{D5CDD505-2E9C-101B-9397-08002B2CF9AE}" pid="58" name="x1ye=59">
    <vt:lpwstr>MVmL9gVG3QbW/1zTSzayOO1nepHXbw7OB9f+aS/RVAJltoeVAi01jmbpePSQ9ZhIKxf/CGCrddvy3c/Y7RpMTT3ZDql3zm/3JsFULQ1w7x8h3XMmD7mp0QNJvfC4lvy1uVtf1Aosj5wDBlhn7O+oG1ZofxMJ5BvcvfHG/mt6XEnoSuPvCNHwsd3SMWxGt3gmMhOckBGcZKMYxloUfCl88AMdlgP+EHGC9rNeeTOwrcI9YAQ44C23/WFXum1Ag9X</vt:lpwstr>
  </property>
  <property fmtid="{D5CDD505-2E9C-101B-9397-08002B2CF9AE}" pid="59" name="x1ye=6">
    <vt:lpwstr>PPb1qQVb2uv2kBfmBlR7rOnIZgtI7YoxL/wRJFayilnj/P2kr6qc2i6Qh0wzIfIem2tANW2cgkXJW/552OUsidMVc3A+QWaeApTFDXD1kNeoWrUjO003t/w9W+DbG2Ae3pky40I7dCkFseNWeJZcy2FhG6SLIsTajNxWduZ/aB4XtxvgKtHE6dVArVRPLa45HFGxgtzmbTdP4rsq5bnXWdP3JRWyl3BHEtjJyagTHcp5uJ2aAzk8dQwTka03vPE</vt:lpwstr>
  </property>
  <property fmtid="{D5CDD505-2E9C-101B-9397-08002B2CF9AE}" pid="60" name="x1ye=60">
    <vt:lpwstr>O4dqoPOtDLLuZH+yWuvULcg+Hi0ODiRIrq/1zk9juxT5aLMezP/oxhuqaL9zN1NjKVWO99qeCRxj27sRi00V7XxDkZAgGWpkCXXCg6schbOIA8C9AuobgXg3PP/biE3IC45k4/P3Pve18dgHZEmrYAPb5UvA1YilZ6pwYn/OUVIxXcwcslMHOdFBATEw5XpsTbPf4UYxyEr9+3cEsSqn0/CnEDvHcW6fh77WRuOo0pWmykG3+Zh2XX0C7jNXM+A</vt:lpwstr>
  </property>
  <property fmtid="{D5CDD505-2E9C-101B-9397-08002B2CF9AE}" pid="61" name="x1ye=61">
    <vt:lpwstr>+6dXDAT9mhvF+1FL3L6BqjgW5vxKn4uWeK2pu1nQPfWX7aznz0H8NM541l88ZHhoL9uetXXWTD+oOaylq3eBtX0jz4+we/clRKRKsf1BEMwI6QjxTc0/Gcmo7Iqy93G0OPUTz/dmIb4RhXKBjHjxVHAgUBm90AwXcm2fVbCjtGx9j3Vaxfce/JL+ZGWyh18srkWGyPg0Yk0nkAjsOvGMqnld58uc/tz6bB2PusVJ9PepNv1hTNOA3PJkr0oZLTE</vt:lpwstr>
  </property>
  <property fmtid="{D5CDD505-2E9C-101B-9397-08002B2CF9AE}" pid="62" name="x1ye=62">
    <vt:lpwstr>pcleBf/hQwZi9sMSYVbezUHLbUX4jWTxSwTOl2fabbPItNCaIiD+XIn/ESpYP+0TGYw+WLEMGWcz09XgkJ790pfbsavX1bzIqwb12tfOzAMRk5lTZc/v+5uBD97ERp7eM9T4rupYIsghhcEYDmuo6GMOqIUBpQPchqnDMfhima/8hFuUtsfbWVVFCYBEw6H/fKqFtxCaU/Rib/4NZnvXPALdVP4hBaGWMR7jYsMfOZ0JUsq6mYrnmaCQh/FTSfp</vt:lpwstr>
  </property>
  <property fmtid="{D5CDD505-2E9C-101B-9397-08002B2CF9AE}" pid="63" name="x1ye=63">
    <vt:lpwstr>Q0zvRX+bfoj4WHhODef3eaADiNINVoo3vT9QxzHa+IMm5+2wGdsmHzrN0UTlcGxTEQHo0HKT0B59XKAC478pChPriAjCBm1Gpo59OmkbkKybE+skaAamkmFP7X0N/CvZnVHxeKXWbuUw9Dzh4rvlM51DcoPst58KBQoe0oBamjMauqJC4H1QE/sQFyDSoOCPrawr0wNpS0qBGphh92n3BjHqfTKFelfvhdUJ6iAdzbodCz2VIA+o2NfSwLIpLGN</vt:lpwstr>
  </property>
  <property fmtid="{D5CDD505-2E9C-101B-9397-08002B2CF9AE}" pid="64" name="x1ye=64">
    <vt:lpwstr>DqX6FDEKrBeLgjivvh/85n7uemDQNbHv7xrMl7UWMCcGv4AVM0LsZ+PCkbbeOkxJdQIK65ErkXsL3Yuh9JtXaG2FNKUxe87P7HfbvHY7J5cE0nDbrW9+382uFDhakg4sf+Dc28dOj+xzR/mHGaDJNeEfeZGy69vmZRSV3WV9Dy1knyWJdOxTgex8V5Aqa6UGCB/3c452zaaae7UE+wB/29sW9rwt8s64X/PZ6v2zMTXJMfHNyziGRUW2aC2Lm7E</vt:lpwstr>
  </property>
  <property fmtid="{D5CDD505-2E9C-101B-9397-08002B2CF9AE}" pid="65" name="x1ye=65">
    <vt:lpwstr>IMDHXv5QdrNfxzGc/p6nu1s7t/wyiF6Ycr5SdsXapaW5JOWowiezFVM/PMOQnzjTvdGaI0ixXknAl0r7pQdrL/PiHX/9mtSlv75OW320eqSuByHo9CZXWmYBiorO9tlGH/j4sZWWYTc3rPc7Fy3VnZX97OrWmoowMBg537NTlIt51r4VvN4Ag2+d4wC4rkUVGPdHY869LVNiqeGJTOK4CxoazXYjgsnDpESQpOCj2EnkotDscWuawf4r+0ziYFc</vt:lpwstr>
  </property>
  <property fmtid="{D5CDD505-2E9C-101B-9397-08002B2CF9AE}" pid="66" name="x1ye=66">
    <vt:lpwstr>XvEYkF8uqbVCTwj99fvBS+q9mEnwVxQre9pYt+DMX2doKaOL7eko4cXeNOp6Eo0Q/9hYm6q8EM0NaxX23rpEbi/Q0RYf5BbMldZhkNbDLFSj8fHAGIzVYPGODJAKEYJ0aT40tDT/YuNCtkoVUg2S82/8L3mNp/FZxFloMAEAUPxILgsMRdE3SHuzunH+YAyUtC9/9VQHAUBeyfj8fBXGMVJuhKYLWzdFFrySe68TYv3gGe7liYcRN7h4XNo+YuZ</vt:lpwstr>
  </property>
  <property fmtid="{D5CDD505-2E9C-101B-9397-08002B2CF9AE}" pid="67" name="x1ye=67">
    <vt:lpwstr>FDFs9MT+uA+qe8bIP7qZANQ4Dc0v4JxAOSXLcG+U+p75m4ZQMNJanQ+WoO8NywC8yNhizS9dUqX+7GUSXOaeXpzuiTCuaDD3m7+InqZfjs5YCEKTe5INlFW93qDJpRWMqKAlZISty2Feh4c8NukNtLa9CPa02v2jFISspa2UYDbD3bAu4UT+6f0ik/flESu8rAPbrmVwL8LLb5muXAL5FimoOl7tm7QlNKDD6R38rUC3xcsSf2ZbmQovG8L38I7</vt:lpwstr>
  </property>
  <property fmtid="{D5CDD505-2E9C-101B-9397-08002B2CF9AE}" pid="68" name="x1ye=68">
    <vt:lpwstr>3vTlFP9XvCnEWDT/QR9GxMSv4zkM2Z2ZSCWnkfaf6WkXAhWRImS1VnDBSUycz0kbEY0zMPgxC0XK+khYgA5a0/Vmjbs5lqQUZwWDdbtQ3x6Y3d0p2FSae9nWk2syy3OnBk0GwiuY2PtZ2NHtbYfgtTn6lq/4Osiri7wNY5len6vlqaUH196p60PJ4IRfZMOTw7o3mh3xEQBN5aPH+K6lkUrs89HXIwCs5sQn2XK46WfeiXfbM6CAu62Kb81gKKV</vt:lpwstr>
  </property>
  <property fmtid="{D5CDD505-2E9C-101B-9397-08002B2CF9AE}" pid="69" name="x1ye=69">
    <vt:lpwstr>TjMrmsnP7rhYj/NraNJSJrv5BJcV9S+dMfsSjfNt4OJnInzNABAq/Ef0YEp4vpc50VPCEzFK5PNmXpH4kovydlZF04uoTSfrQby0cX6QFanOJoJbE7VmIN2RBev4ll/wyq8+SdpT9UAu+zNFCVVdf8gcli8Bif9J5MFqKtzLI1dDUSNib1mMh36vwpgryktlnA5flLhpSU/UVzc/4zkzMIkXBNfuB6dBPhUNo2sAyQAkDrDlR0c53I9tF7K4dWG</vt:lpwstr>
  </property>
  <property fmtid="{D5CDD505-2E9C-101B-9397-08002B2CF9AE}" pid="70" name="x1ye=7">
    <vt:lpwstr>OJKJOexUQs1Zf4Xy6ERCc45uGkthYcNw/Y86QvynCpPzXLipNAsYe2m1WLKryQ1i9OvTBr6ty1g+SriIEDZF9A0kF1UvBii7Wwdbb5ptLsbRzKxEgiR7JFbsE4bCH9FfPcYqElxnmUTc/GpaRYY1WtxeYdG6HTV9pDTJBxhEiox9ChfsnNDpkOEY0552IAONDiJyiMij2+TIAoE6L/9h4vwd3SuecPOJPkz3iP6vWbpADK5SUNjxhPWtEi2FYu3</vt:lpwstr>
  </property>
  <property fmtid="{D5CDD505-2E9C-101B-9397-08002B2CF9AE}" pid="71" name="x1ye=70">
    <vt:lpwstr>xhEKiTJrsICkdkgweCbp/fvfgFrGRUugkscPqOL9boXWtcKsqBvoZc05zBsK4C0f89EVt0wwUDqs9Wr3rqEwoKh1j2i/gwBxliHAJGLLAFdzC6Arad6pGFnU17StkHSa13R03OkOKWtbSv24hOlFGnLVFRGfIDkiWCo7S+QfrOftefUw7NWuN0cvevcjY5rgvcYiEO4KN3xojML2XM0ktiNARUATjugodLDs1Siw8NtHWLSGLujT2HSEwghB3V3</vt:lpwstr>
  </property>
  <property fmtid="{D5CDD505-2E9C-101B-9397-08002B2CF9AE}" pid="72" name="x1ye=71">
    <vt:lpwstr>0/p0gBPQISafE0RjsXfGuYKr9epTDvvDvnpB4kaJevSnhqMVWa3wLKclQsdMp5BmlHO23ukbC3FAPfYgD9+eGRq9DVxjRf2e0cOVuUFoVR71OB8siblT0/84vUsHwIs2Th4mj4sn3h9jaNM2xFDJeVIhIrLxK1JXq65BoEwEkXgx9Fdjxx3fZuG4FpXonTQ93cFHlhHw1hOwWd/9rtgEnQ+n+5vF5WKVKDsCl/l1NWSpNaxtYchdWT10CCB+T2E</vt:lpwstr>
  </property>
  <property fmtid="{D5CDD505-2E9C-101B-9397-08002B2CF9AE}" pid="73" name="x1ye=72">
    <vt:lpwstr>9ErwSZLd8acovHzQcN/beqcJX4NlTQ0dZDz+P0/F9RZtucwZvDUIfsuJqKCipm/8mRidH38RrpPYXJ/nA/8+0KBew862JEcQESFR8QYfeAMu33Ced8582LDkEehEcDZXctxzjRqFypWBC21bGXxtHiIkEji2wu+TC0DaJG++2rlP2YSFkB6gRzkq0ZzYCggkYxH/ebijxzjebaMXRHkVP8+XygUx0HheTjC5QbarrZPlRx31U6MZxMIAv8lxsWV</vt:lpwstr>
  </property>
  <property fmtid="{D5CDD505-2E9C-101B-9397-08002B2CF9AE}" pid="74" name="x1ye=73">
    <vt:lpwstr>+UgexYZlfJo/vTXCfNSlxITzP3ONrST8BgKxcjpigkzxlTiD2YHKK5CgPW5idIXide+m2M0W+svsuJgXuCt9gWjSV31AIP2E+8ffz466KvxDRUbR5u67AhIkgTme6T5F3JHqv3awvgQ9tfST7BvXLtXv0Fk9+2buVfooDXshl7HkGkqiR2SOoCfc+MglLoSjVJwst27MlK/gWwy8CsgCuqOl3SpE5NhPxw1rmBVYfJHjlyrTGgITfND+1gkDAG7</vt:lpwstr>
  </property>
  <property fmtid="{D5CDD505-2E9C-101B-9397-08002B2CF9AE}" pid="75" name="x1ye=74">
    <vt:lpwstr>68i1Ou5vfxlYx7sQ4S08UfaubmrDEG9v8E4axB8pJA9OOkfc7zPWzioD95Ww54B5XTv6qbIu0l+cFt9FsveTvIMYVFohfW3vWrXxg+AOo2N+7L1O3vGep5j+tbgu2ITzGJgKeX2bCXvmUSnUZ7WDvYqegz11dgExCC0KVuWGN6aZ0mg36v1YM4RPEoxvgb8RWmTRRgh+JtpRxF6I3apAWBLalww/+qluq6VThO8ODtD0mTXAVTKvmD/DtKm0Mm4</vt:lpwstr>
  </property>
  <property fmtid="{D5CDD505-2E9C-101B-9397-08002B2CF9AE}" pid="76" name="x1ye=75">
    <vt:lpwstr>VVc7empW01sDPe0WF1NVAZzkF/0LZb8GGdhN6Vn9n6+2o3PpDWv2Wd1xOVnx+dCyQNnLYP+CSqo+CN5TcGk/rdTExC3eyJaQ7I0u7FYH8htM/5Ghr75MYCcFWJtHD/YLfxSqb7MnEPeSkHLz8IfTqC/vYqAqXNdcgbgaQBrpJY5t/SoEbTAI5VfiVs5GMpX1q9l9fgFlcYeHv5nc61M9nOr9QDr/vaoLfpeCFSzcGi7Y5HjexFUhMeKIKbq8XEL</vt:lpwstr>
  </property>
  <property fmtid="{D5CDD505-2E9C-101B-9397-08002B2CF9AE}" pid="77" name="x1ye=76">
    <vt:lpwstr>en0w2N16IwexNujxfRHXm8g3t6XH4EePcG65MBkbHsbgewBW4PV7jN/ir/WaCdZSFRoovmMziqwGASipDmbYW+Crl3KON2Ztr/7c0OJqQEMNmZRhbUAkVd+vkrtf/PtIG299uM+4ybZSxJt5l3XM9D8KZKOMXNfjl8XNJlyjxSPeuRNJUEJgKH6DIR4mm7HfAmVl4UIaZ8HxMtsWQZHIokIEn41DxXfbWQwbUnah/2tvDQlS//9Tc1fj5wCv+vh</vt:lpwstr>
  </property>
  <property fmtid="{D5CDD505-2E9C-101B-9397-08002B2CF9AE}" pid="78" name="x1ye=77">
    <vt:lpwstr>NsoJqZol4ztd3MmJnQGOnuE6/PcNiOMWh5SMym79zG+HE4erzoDb8YA9k9zbz1CzpGiWC/fy+OE//0CYjWSbgYCb7QLh7K2zbGP1+lbhWv/2d/vQBJB16/E41VKgfZTJsrCXw63O4NIcon6bV/EYWWcGsGZD7EZZrBxXPSodmpQGEZX3AcT3+bPvV/hjphJ8akH0Mewe+e46PRuP24duD8pNHrncoS685t8nnZJfPhxKD2YeifhqQ5YvWxxgw40</vt:lpwstr>
  </property>
  <property fmtid="{D5CDD505-2E9C-101B-9397-08002B2CF9AE}" pid="79" name="x1ye=78">
    <vt:lpwstr>YLHZwa8WnRkTvPKutdBom33kEmKE5MzQbatltlA9V2lnNIeKlSooLz7ecBhA7JglFLKew0b0/HClbmXwe2Kkn8Hl+aIsdJXaRotL5lVONhvTFZppUAF9CN/EW66eFmY23Xu3cCyzM5ceaLzu65+hfV4NdHVnJWOPZwLYDsGlxFYpSO5yAZHatbYvan3owzNBiKBG41zGRv6BYzK4s1N2aonUnKVterEnN4+JDWBhdaglqxo6bEu097pC4RxkyIN</vt:lpwstr>
  </property>
  <property fmtid="{D5CDD505-2E9C-101B-9397-08002B2CF9AE}" pid="80" name="x1ye=79">
    <vt:lpwstr>qzBAnaT8QtfuPMbybCYoIZ/8hR2fEgPW+7y9LvQAsU21GQ5WweG0x1BPd0hu3QcuWWdeoyESU1lZUjIhOa7XGe8UIxZ6yqv3MCiDlvKXw8V1IylZjj8hcXPNnrbkYIM/F3Dnv7pMf2AQkIplJiwlr6kuvp8QEvaKN1obSXB66VZqgiSstmCzRO8/m9gEUbxAuv4ZDM5WsttzEzLFOfBwmYdFWgA/DAkXvUjumcRYlXf+I43244py3weocO9JOwp</vt:lpwstr>
  </property>
  <property fmtid="{D5CDD505-2E9C-101B-9397-08002B2CF9AE}" pid="81" name="x1ye=8">
    <vt:lpwstr>Pu56Qu0rsJQgfsq/OXIwmATai0202bowyfXG0kmba+wMSnXp3ir2MotwaB2OXy74xGUhM/CBqEpfRvDzY9nwcUg06OL6DHQ2UuQnoJzIFnN9w+qnk6Le7DxqZcJHfX9ngVKIk1i5Ea7r5lFby9F/y8c2LGytBHs1/VhcPyUD+9w+K9k+Ysrpfpc9uX/P8qh6bQ+nJLvv+28KyNuKEgAzYS3JzbaUaAuDc33QHOlG/CERm4qf46x+q13IJLoC0z5</vt:lpwstr>
  </property>
  <property fmtid="{D5CDD505-2E9C-101B-9397-08002B2CF9AE}" pid="82" name="x1ye=80">
    <vt:lpwstr>C9iA9MIGL+qNlWOSVGmYL95Jo2HkD7LvStftI2NW5afGdyYuJjDTEnukDjKGZf3dIOkFuEUlRuNMyP7UH5CRLx1iFoo3/m+l5QWYHi18QxsGlbeA3J5Z6p+IK8kPfik9abWxkqQT6bTyp134xoVLOVcI1/Zc+2z1vn6EttGCYzhN6xK4YEXXXKer4srhOUXGaLN+rhUawx0VYwdyl/qrVyJj4TprlmYUPVhjAYYhMr+mSocBoziYVe80eF6Cfwg</vt:lpwstr>
  </property>
  <property fmtid="{D5CDD505-2E9C-101B-9397-08002B2CF9AE}" pid="83" name="x1ye=81">
    <vt:lpwstr>YDH0lbvPnPYJiunIwdqfM83/1ynM3TZ42TblSaCuhtyb8Zi8yW7tqIYEc7pgEzYg5+3ZYotmewEYZclfQ33gQesd8UArDcslIto8H4pYs70dGwOl1VFnC0zS8PhKSnqoSDSJafpnK3pAbuHFPdW3d+8S+TGapfwVjgQj2czPaKAYYTIAa4e5Rf4JLQKbtzQP3ZF3I+Pi8m+aHG5gbrZkvZtJ7E7VfyDqLOgZ2gZR/e+5VzR4pFpthRRMDLUr0yL</vt:lpwstr>
  </property>
  <property fmtid="{D5CDD505-2E9C-101B-9397-08002B2CF9AE}" pid="84" name="x1ye=82">
    <vt:lpwstr>cPHp7ylbcWsVfU5c9X2jHzEXrUkr+H0l0UI/VW0NsSwiNkSpoP7S1pgK1EOqJWyXIpcLG966GEEiCYvtGKzsqkpRo3fS5AaBUIl1dmNlwd25SpEIIEE6V+lCT5k6qhXicgaCNoMUuC31ECk+PbqqwqhfrqRQjw/Ka3j2Tr/tXZiqjOB7IH1X4Du4pDgKi4QoGd0H4P6HRU4Guytq9cX2xnfH4a61322PLjOSxWNo1k+BuMnZj/Lm1H09rywyao3</vt:lpwstr>
  </property>
  <property fmtid="{D5CDD505-2E9C-101B-9397-08002B2CF9AE}" pid="85" name="x1ye=83">
    <vt:lpwstr>r/EnPd28vbHRRbPt67H1FY5B/44OITHQSdCmoCSg380tmLQJuejWYrjGBno2IMUnxGdGMyvf7RX9t2Te+/brE18qD3om69Lf2ry+VzVgkRcnRoMe9ZYcPU7yUlyszBLfimNDUHn0cg/lerqtPc6lV+Sd0WNR1aEkE65zFZeetrH2vk0LuiQ7cGBbfu5LROs+oVmanI3H9HQNpb9FvqQ5LoZpYefA2nx00khD1rfjcLr2mtXofrvVybU/DzQsYb1</vt:lpwstr>
  </property>
  <property fmtid="{D5CDD505-2E9C-101B-9397-08002B2CF9AE}" pid="86" name="x1ye=84">
    <vt:lpwstr>mXGlAEmAERSOYkGSKlJdvFYbGg0+Fn/KjS99HHnpDuc78Jn6AdBrZDolC+WB19EaXDE9bhiJFWmFx0T9YXfuUFSLcivjU/MxhccdBUtYcMbbQanX3C8yN2Sn+PJ4zIbkRQVJ1ryTmF5Zx1FNMEFpSn449T4Qf8bTrK+BJLzsPpObGPnoDz2Yh3hl9Q5RbLbB6dCEvUqWtG+ys20Biz/Aku6eFJFaY5P/2DU/S/bHKflyS03L1PU8vpT6uffQ2TV</vt:lpwstr>
  </property>
  <property fmtid="{D5CDD505-2E9C-101B-9397-08002B2CF9AE}" pid="87" name="x1ye=85">
    <vt:lpwstr>++Lxw9eyeDuvYm2b1oMSIEjYydKg7ORjzdNz3Gwa/Dg0qkIqeKSaT08oGwGNFXa4sg12i2qm0oXmAHKVeE2XgTzj0ryPSvQyWmD99+tzbCSqlmVn9lsKXWLW3aiwnE1Ksz85lku0o7YznN+4RIxcT2qTYkwI+wxMBGUYbjJRs9iRHWFr5YXv55bbxRyeOtiTrVzsbazC4SUPthCHBZdqbxcqnDanXG2KGU9NxrmL15wXL8DPzqewbG9jSgzKwD7</vt:lpwstr>
  </property>
  <property fmtid="{D5CDD505-2E9C-101B-9397-08002B2CF9AE}" pid="88" name="x1ye=86">
    <vt:lpwstr>0/QfgCb5nzaKkwX4SpiE2jZJyV0N74gaqUf2VyzVB6oyLoQhKDkpHnA+BSB7VAMEasmwKhD+mX0kadrAZt4dlPLPr/Lvnal4/Qjb3LBJvhHtCO2UcfMewLX4I2SSQ4eSXeQitGueyhj6FBKBAArWSzp0BLHRwREPIo9nUoLJMx29uXrjCQPwIhw804QluXhpUebj5iq0YaqTjm+U5QHxrCEmhAJS9RlhifIdwJ9Tye5zGa4TMSYOlICli8yJTD5</vt:lpwstr>
  </property>
  <property fmtid="{D5CDD505-2E9C-101B-9397-08002B2CF9AE}" pid="89" name="x1ye=87">
    <vt:lpwstr>240lsBk+yTCiNRNMFksc2cq5K85kop2P2SHq0FHgVzUKTuZfWYIFmGsr3zCRFPxVAbinkU6QfPis1eg2DHKdHHaFp50CoPtgBMi80LaN9Ko0uTqdqPu3cSLF2vNBEm/ZNZYhKwzMeeXx742HKy7FkcWJAtUZ+aieGMo7eQWoQk/+oZnPk8irnwe5aBVG10fUOYFUf+6OiyLGcqB1JAJAoPUD7Io4jdhUYq8U/vXF2jPEt2ZUReVRuPW+xtLOOBV</vt:lpwstr>
  </property>
  <property fmtid="{D5CDD505-2E9C-101B-9397-08002B2CF9AE}" pid="90" name="x1ye=88">
    <vt:lpwstr>kptK4Mgwxqx2HikTlCPOID5q9erY4U0NWzNtGWHAyKuSU7KS0l90bSzZrEeXSmaoReKfXqGnsCZo7RXvIOOethrgi3UAZ/Umgx4o7/fld/U0HQ58YBTJ9jpP4vA8QVTgnT5A0LLQEs0FU9wHpEnG4aiwaPk1QMnphtRIX/VirQl509C2lUr3XZWMqdQc89KexGXGgIGoRQesJXfAT5UwgXeQKuZaag95NyoqUrGJFDwN37nYoLm5nFBPSxYBFLG</vt:lpwstr>
  </property>
  <property fmtid="{D5CDD505-2E9C-101B-9397-08002B2CF9AE}" pid="91" name="x1ye=89">
    <vt:lpwstr>p0mpZT69Ixgr+v0UCd2KgCnD+vrf9w7NxmrJ5jHb8j1wVPOd8gOio8tYoMk9UqSMeSyD8jJ5+sSlgD5w5EKF/7pJLsrVMgAAFaBHuHWGmeWs6m+76bFqx9g3OGrHXvsrhd6jWl9YzJtu95m8++ywRN+0ykcOsL7KToytN+BtKKtnNMAfKpl+oCQ1eBtKcv2Nbp5DWIFMby3TqmwMmJcPdBHHI0X7Ecfr6lkUt48Pd85ie5Pjg3VqaNWZko/UUor</vt:lpwstr>
  </property>
  <property fmtid="{D5CDD505-2E9C-101B-9397-08002B2CF9AE}" pid="92" name="x1ye=9">
    <vt:lpwstr>Of9iL/gol//KjkCGku0XazvVFbBhFdux7Cdr1Qq3gwFgVFztxPIv9Km5T7UjntQft5bF8YttxO46XMs5OZvcGw4KtFUEcl/XReDAcwWTBsw4XSv9uEWME0KD6HpwKm9NtJwzw9NfNWj4rPbQrT2tdd18D3PqCaVM95WF+WGIFSNXtkq3qkH0bujkpCaq8LwzaKj5xGcktdoLUOOmR9mnTxF+KFZkeLV5vLkfG6m9dNKfv16eAkSpoFaw4KotDYg</vt:lpwstr>
  </property>
  <property fmtid="{D5CDD505-2E9C-101B-9397-08002B2CF9AE}" pid="93" name="x1ye=90">
    <vt:lpwstr>PJwCFiZ9ElQyb7qYsRitshZp8QmX0Q5Z6uYBp3vYAA3UUAoVRBBPmL8yRuQvc9AvUbob/3x/o/IVYLRUEiBEWGGFRQn95vAt/NlhN0MHHiVWyiwc+TLMyWO55OX4mY/NAVPzKB33sDxYXJsb2xhONwD8uNTHtRrKPqtzcxzTidxHFyg5i3XvsDe0dfdHbD4ARwU31OeRuYRfEQb8xrYpFk1HWWfd6XA4sJ0XEi1Chyn7kOgOOOYoTSqe1Q8P363</vt:lpwstr>
  </property>
  <property fmtid="{D5CDD505-2E9C-101B-9397-08002B2CF9AE}" pid="94" name="x1ye=91">
    <vt:lpwstr>qP0+w9g0OCQnHax7VD2Vx/4XgbMIOlKliv7ua8SKKPyg7Jtn5BJz6BXVooQMtHRJQ5tY73Rnznc/Wirr/GWyWv6BVQwCe8mclYdP1VZKvBzEEN9NFcgecGzOUAQpOXcwYnfacmRH0AShUVVX43jmJiF13X4Cc2uo7NK1g+B5YLnWQcPdnH7+z18GQ3fbsTc28bZVPyWuH0bEglABq9+m6qFlApSt91cXV4QuU+8rLgMO7DmYre0gntUwBhYRXUO</vt:lpwstr>
  </property>
  <property fmtid="{D5CDD505-2E9C-101B-9397-08002B2CF9AE}" pid="95" name="x1ye=92">
    <vt:lpwstr>a3FQ6BNNtMNxV0RLTAc8oXB+Cd0TVxS71KPCTVBXmUWB1YmZEtswM1l6Jui3ogmvWTjV2Mt9UCd42TLZMk7+XThyI6dyWOBiA4Vz3PPfD/zKEt1F6ZK1wNWK5D12UeSKq4sItcvqgTIhWHSKIV/LjeCm6ylDsSdtzSkJZJNcQj/9IMog8gOOO50z1MTc1Yz9fRJNNn/XVXOqpiAS/vsclecF9cklcbLEN9MnTHVD8GfwDpuucf66co/27PUkm3v</vt:lpwstr>
  </property>
  <property fmtid="{D5CDD505-2E9C-101B-9397-08002B2CF9AE}" pid="96" name="x1ye=93">
    <vt:lpwstr>W7H0cnQ/0q7RnhM7vclo1k3xzD07C5cnLK753vUaUSD1Icyqt0/dY2Q05BOWyuADoo2WqKRZGc3X6VNI5vawurWijJzT6In1fJNc33NZjUHTDygBJNkhENfeNY8zhvSdMxGd6u55Q/XKySEvjzjyX/k4XjcalMH3n13E1hmhfGmRyheQv61psk8NL6/gOzWaU2aBNHEq97l9QDC4i0cQHsR7Q4fk133hlhQsJuM+piKJESBYoMbVNnoZvyL1HSZ</vt:lpwstr>
  </property>
  <property fmtid="{D5CDD505-2E9C-101B-9397-08002B2CF9AE}" pid="97" name="x1ye=94">
    <vt:lpwstr>B8dlqptfALc/vXteu0afjNnB8NV4rPAJITMb49mCXEt2SWYsA7YxaOZT6ZeOpFt3QIA4En0EgP9we5wZAqkmJotdQ+I9dPKT7sfpeRgZhmVws5x4UxXFkUfqoiCuOwt6r6d/98IO5BojylBsWMUzlsvHTJJXMb6fC3/og242f1woXoXKoTlsp0NforXawv77lUwX3FYrS8pJFlwLGUG1jekSRLn/9RCGGyDNgTZQ9huO4QZFx19BdBlEPUDl85U</vt:lpwstr>
  </property>
  <property fmtid="{D5CDD505-2E9C-101B-9397-08002B2CF9AE}" pid="98" name="x1ye=95">
    <vt:lpwstr>kBMTnFl3txlnntxBn25QMStlxX1iZBZZchW6QJmPkp8q5fWszpJ6msOP1P+yUwMG/vGqMydmd5VMIvdbcz2eYs+VCN8MoAByMDpeepfk5h8NNxmmEsg84QSA0PjwvUZn7HtsOdDHB7jrAV7d7W102R7J/1/0AlaKAJ0B7byKtKrD306ttcQubEWoUK1UY3eMbKgnBVjberGeE7zSUGRAjNGvCy32YVCSzK0ZbiEWnvKtP3Xblwj3IPeFd3CayFA</vt:lpwstr>
  </property>
  <property fmtid="{D5CDD505-2E9C-101B-9397-08002B2CF9AE}" pid="99" name="x1ye=96">
    <vt:lpwstr>A/g4mxGk6lcesqd9/bp8J8Die/JCYzFiaz53KFRGddZL4iyw87HvJop+Ojru9Xq9+72ETn98iVTAPK171MrDaTfggy4WoHbK79PaZUrPQlMbZYq+KmcIYbKzOe3JMjyGAiyxU8iKlooISYy9GvL/KT6CMq2zGvNJq6rTwLh+7OqvCo/kuhtUjCSdQY3eYaL/z1Lpy4Icy9h9gEtEeXftrh4SndrnY1jT6/G8NZQXO8MJvXgDn49ocHqrHRto1Ib</vt:lpwstr>
  </property>
  <property fmtid="{D5CDD505-2E9C-101B-9397-08002B2CF9AE}" pid="100" name="x1ye=97">
    <vt:lpwstr>HfoxDDMD0D3sQA2OgXwAA</vt:lpwstr>
  </property>
</Properties>
</file>